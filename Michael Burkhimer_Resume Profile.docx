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D748D49" w14:textId="01E78E49" w:rsidR="009C2257" w:rsidRPr="00200354" w:rsidRDefault="00A44672" w:rsidP="00394DCD">
      <w:pPr>
        <w:pStyle w:val="divnamef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 w:rsidRPr="00200354"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MICHAEL BURKHIMER</w:t>
      </w:r>
      <w:r w:rsidR="005B6CC0" w:rsidRPr="00200354"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 xml:space="preserve">                                              </w:t>
      </w:r>
      <w:r w:rsidR="00894EB2" w:rsidRPr="00200354"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 xml:space="preserve">                                                    </w:t>
      </w:r>
      <w:r w:rsidR="005B6CC0" w:rsidRPr="00200354"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 xml:space="preserve">                                    </w:t>
      </w:r>
    </w:p>
    <w:p w14:paraId="69B5B955" w14:textId="7194231A" w:rsidR="009C2257" w:rsidRPr="001D4926" w:rsidRDefault="00200354" w:rsidP="001D4926">
      <w:pPr>
        <w:pStyle w:val="divaddress"/>
        <w:shd w:val="clear" w:color="auto" w:fill="FFFFFF"/>
        <w:spacing w:line="280" w:lineRule="exact"/>
        <w:rPr>
          <w:rFonts w:ascii="Century Gothic" w:eastAsia="Century Gothic" w:hAnsi="Century Gothic" w:cs="Century Gothic"/>
          <w:color w:val="231F20"/>
          <w:sz w:val="19"/>
          <w:szCs w:val="19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+1(</w:t>
      </w:r>
      <w:r w:rsidR="00E21ECB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215</w:t>
      </w:r>
      <w:r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)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-</w:t>
      </w:r>
      <w:r w:rsidR="00E21ECB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501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-</w:t>
      </w:r>
      <w:r w:rsidR="00E21ECB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2521</w:t>
      </w:r>
      <w:r w:rsidR="00155893">
        <w:rPr>
          <w:rFonts w:ascii="Century Gothic" w:eastAsia="Century Gothic" w:hAnsi="Century Gothic" w:cs="Century Gothic"/>
          <w:color w:val="231F20"/>
          <w:sz w:val="19"/>
          <w:szCs w:val="19"/>
        </w:rPr>
        <w:t xml:space="preserve"> - </w:t>
      </w:r>
      <w:hyperlink r:id="rId8" w:history="1">
        <w:r w:rsidR="00155893" w:rsidRPr="00CA5544">
          <w:rPr>
            <w:rStyle w:val="Hyperlink"/>
            <w:rFonts w:ascii="Century Gothic" w:eastAsia="Century Gothic" w:hAnsi="Century Gothic" w:cs="Century Gothic"/>
            <w:sz w:val="19"/>
            <w:szCs w:val="19"/>
          </w:rPr>
          <w:t>mikeburkhimer@gmail.com</w:t>
        </w:r>
      </w:hyperlink>
      <w:r w:rsidR="00400BC9" w:rsidRPr="00200354">
        <w:rPr>
          <w:rFonts w:ascii="Century Gothic" w:eastAsia="Century Gothic" w:hAnsi="Century Gothic" w:cs="Century Gothic"/>
          <w:color w:val="231F20"/>
          <w:sz w:val="19"/>
          <w:szCs w:val="19"/>
        </w:rPr>
        <w:t xml:space="preserve">   </w:t>
      </w:r>
      <w:r w:rsidR="00155893">
        <w:rPr>
          <w:rFonts w:ascii="Century Gothic" w:eastAsia="Century Gothic" w:hAnsi="Century Gothic" w:cs="Century Gothic"/>
          <w:color w:val="231F20"/>
          <w:sz w:val="19"/>
          <w:szCs w:val="19"/>
        </w:rPr>
        <w:t xml:space="preserve"> </w:t>
      </w:r>
      <w:r w:rsidR="00400BC9" w:rsidRPr="00200354">
        <w:rPr>
          <w:rFonts w:ascii="Century Gothic" w:eastAsia="Century Gothic" w:hAnsi="Century Gothic" w:cs="Century Gothic"/>
          <w:color w:val="231F20"/>
          <w:sz w:val="19"/>
          <w:szCs w:val="19"/>
        </w:rPr>
        <w:t xml:space="preserve"> </w:t>
      </w:r>
      <w:r w:rsidR="00BB7A71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12500 Ramer Road</w:t>
      </w:r>
      <w:r w:rsidR="00555FEA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>, Phila., PA 1915</w:t>
      </w:r>
      <w:r w:rsidR="00400BC9" w:rsidRPr="00200354">
        <w:rPr>
          <w:rStyle w:val="span"/>
          <w:rFonts w:ascii="Century Gothic" w:eastAsia="Century Gothic" w:hAnsi="Century Gothic" w:cs="Century Gothic"/>
          <w:color w:val="231F20"/>
          <w:sz w:val="19"/>
          <w:szCs w:val="19"/>
        </w:rPr>
        <w:t xml:space="preserve">4 - </w:t>
      </w:r>
      <w:hyperlink r:id="rId9" w:history="1">
        <w:r w:rsidR="00314695" w:rsidRPr="00200354">
          <w:rPr>
            <w:rStyle w:val="Hyperlink"/>
            <w:rFonts w:ascii="Century Gothic" w:eastAsia="Century Gothic" w:hAnsi="Century Gothic" w:cs="Century Gothic"/>
            <w:sz w:val="19"/>
            <w:szCs w:val="19"/>
          </w:rPr>
          <w:t>linkedin.com/in/mikeburkhimer</w:t>
        </w:r>
      </w:hyperlink>
    </w:p>
    <w:p w14:paraId="16850B0F" w14:textId="77777777" w:rsidR="001D4926" w:rsidRDefault="001D4926" w:rsidP="00DB784C">
      <w:pPr>
        <w:pStyle w:val="p"/>
        <w:shd w:val="clear" w:color="auto" w:fill="FFFFFF"/>
        <w:spacing w:line="320" w:lineRule="atLeast"/>
        <w:jc w:val="both"/>
        <w:rPr>
          <w:rFonts w:ascii="Century Gothic" w:eastAsia="Century Gothic" w:hAnsi="Century Gothic" w:cs="Century Gothic"/>
          <w:color w:val="231F20"/>
          <w:sz w:val="22"/>
          <w:szCs w:val="22"/>
        </w:rPr>
      </w:pPr>
    </w:p>
    <w:p w14:paraId="7B93F261" w14:textId="5B138292" w:rsidR="009C2257" w:rsidRDefault="006F075A" w:rsidP="00DB784C">
      <w:pPr>
        <w:pStyle w:val="p"/>
        <w:shd w:val="clear" w:color="auto" w:fill="FFFFFF"/>
        <w:spacing w:line="320" w:lineRule="atLeast"/>
        <w:jc w:val="both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Technical talent acquisition leader with extensive Fortune 500 experience managing cross-functional global teams. Expertise at filling </w:t>
      </w:r>
      <w:r w:rsidR="00394DCD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a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high volume of requisitions quickly and efficiently</w:t>
      </w:r>
      <w:r w:rsidR="002D3BD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saving organizations millions in revenue</w:t>
      </w:r>
      <w:r w:rsidR="00394DCD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agency fee avoidance. </w:t>
      </w:r>
      <w:r w:rsidR="00410E9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Specialty in finding exceptional candidates for niche, difficult</w:t>
      </w:r>
      <w:r w:rsidR="00D67F3D">
        <w:rPr>
          <w:rFonts w:ascii="Century Gothic" w:eastAsia="Century Gothic" w:hAnsi="Century Gothic" w:cs="Century Gothic"/>
          <w:color w:val="231F20"/>
          <w:sz w:val="22"/>
          <w:szCs w:val="22"/>
        </w:rPr>
        <w:t>-to-</w:t>
      </w:r>
      <w:r w:rsidR="00410E9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fill roles through resourcefulness and </w:t>
      </w:r>
      <w:r w:rsidR="00DB784C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consistent</w:t>
      </w:r>
      <w:r w:rsidR="00410E9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network</w:t>
      </w:r>
      <w:r w:rsidR="00394DCD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ing</w:t>
      </w:r>
      <w:r w:rsidR="00DB784C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routines.</w:t>
      </w:r>
    </w:p>
    <w:p w14:paraId="7002D671" w14:textId="31C5BA6F" w:rsidR="00521E06" w:rsidRPr="00200354" w:rsidRDefault="00521E06" w:rsidP="00DB784C">
      <w:pPr>
        <w:pStyle w:val="p"/>
        <w:shd w:val="clear" w:color="auto" w:fill="FFFFFF"/>
        <w:spacing w:line="320" w:lineRule="atLeast"/>
        <w:jc w:val="both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To sum up</w:t>
      </w:r>
      <w:r w:rsidR="00CB6F37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: </w:t>
      </w:r>
      <w:r w:rsidR="0064423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Contract Recruiter (5yrs</w:t>
      </w:r>
      <w:r w:rsidR="0064407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.</w:t>
      </w:r>
      <w:r w:rsidR="0064423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), H</w:t>
      </w:r>
      <w:r w:rsidR="007B7033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.</w:t>
      </w:r>
      <w:r w:rsidR="0064423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R</w:t>
      </w:r>
      <w:r w:rsidR="007B7033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.</w:t>
      </w:r>
      <w:r w:rsidR="0064423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/Corp</w:t>
      </w:r>
      <w:r w:rsidR="007B7033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 xml:space="preserve">. </w:t>
      </w:r>
      <w:r w:rsidR="0064423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Recruiter</w:t>
      </w:r>
      <w:r w:rsidR="00B5184F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 xml:space="preserve"> (5yrs</w:t>
      </w:r>
      <w:r w:rsidR="0064407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.</w:t>
      </w:r>
      <w:r w:rsidR="00B5184F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 xml:space="preserve">), 360 </w:t>
      </w:r>
      <w:r w:rsidR="0064407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Recruiter</w:t>
      </w:r>
      <w:r w:rsidR="003748A3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 xml:space="preserve"> (5yrs</w:t>
      </w:r>
      <w:r w:rsidR="0064407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.</w:t>
      </w:r>
      <w:r w:rsidR="003748A3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 xml:space="preserve">), </w:t>
      </w:r>
      <w:r w:rsidR="00872C44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C</w:t>
      </w:r>
      <w:r w:rsidR="003748A3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opie</w:t>
      </w:r>
      <w:r w:rsidR="007B7033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rs</w:t>
      </w:r>
      <w:r w:rsidR="00872C44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 xml:space="preserve"> (5yrs</w:t>
      </w:r>
      <w:r w:rsidR="0064407D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.</w:t>
      </w:r>
      <w:r w:rsidR="00872C44" w:rsidRPr="0064407D">
        <w:rPr>
          <w:rFonts w:ascii="Century Gothic" w:eastAsia="Century Gothic" w:hAnsi="Century Gothic" w:cs="Century Gothic"/>
          <w:i/>
          <w:iCs/>
          <w:color w:val="231F20"/>
          <w:sz w:val="22"/>
          <w:szCs w:val="22"/>
        </w:rPr>
        <w:t>)</w:t>
      </w:r>
    </w:p>
    <w:p w14:paraId="75C660C8" w14:textId="77777777" w:rsidR="009C2257" w:rsidRPr="00200354" w:rsidRDefault="00F240A3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 w:rsidRPr="00200354"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17545" w:type="dxa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045"/>
        <w:gridCol w:w="3690"/>
        <w:gridCol w:w="5310"/>
        <w:gridCol w:w="4500"/>
      </w:tblGrid>
      <w:tr w:rsidR="00575363" w:rsidRPr="00200354" w14:paraId="73B89041" w14:textId="5846AF3C" w:rsidTr="0059694A">
        <w:tc>
          <w:tcPr>
            <w:tcW w:w="4045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67BC813" w14:textId="0F4F961D" w:rsidR="00575363" w:rsidRPr="00200354" w:rsidRDefault="00575363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Workday</w:t>
            </w:r>
          </w:p>
          <w:p w14:paraId="65B75EA3" w14:textId="573EBE08" w:rsidR="00575363" w:rsidRPr="00200354" w:rsidRDefault="00F466E3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UltiPro</w:t>
            </w:r>
          </w:p>
          <w:p w14:paraId="46B675F8" w14:textId="7410F5AD" w:rsidR="00575363" w:rsidRPr="00200354" w:rsidRDefault="00575363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TapRecruit</w:t>
            </w:r>
          </w:p>
          <w:p w14:paraId="60D8945E" w14:textId="02CD63FE" w:rsidR="00575363" w:rsidRPr="00200354" w:rsidRDefault="00575363">
            <w:pPr>
              <w:pStyle w:val="divdocumentulli"/>
              <w:numPr>
                <w:ilvl w:val="0"/>
                <w:numId w:val="1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SimplyHired</w:t>
            </w:r>
          </w:p>
          <w:p w14:paraId="119E33FF" w14:textId="33933792" w:rsidR="00575363" w:rsidRPr="00200354" w:rsidRDefault="00575363" w:rsidP="0059694A">
            <w:pPr>
              <w:pStyle w:val="divdocumentulli"/>
              <w:spacing w:line="320" w:lineRule="atLeast"/>
              <w:ind w:left="259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</w:p>
        </w:tc>
        <w:tc>
          <w:tcPr>
            <w:tcW w:w="369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D3D6F76" w14:textId="5B5B19BB" w:rsidR="00575363" w:rsidRPr="00200354" w:rsidRDefault="00280412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iCIMS</w:t>
            </w:r>
          </w:p>
          <w:p w14:paraId="38E9FA0E" w14:textId="18462DC7" w:rsidR="00575363" w:rsidRPr="00200354" w:rsidRDefault="006C6249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SniperAI</w:t>
            </w:r>
          </w:p>
          <w:p w14:paraId="032AAC0E" w14:textId="34DD53AC" w:rsidR="00575363" w:rsidRPr="00200354" w:rsidRDefault="0059694A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Bullhorn</w:t>
            </w:r>
          </w:p>
          <w:p w14:paraId="171734B5" w14:textId="43D51762" w:rsidR="00575363" w:rsidRPr="00200354" w:rsidRDefault="0059694A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Oracle</w:t>
            </w:r>
          </w:p>
          <w:p w14:paraId="6F92F471" w14:textId="5C4A9BAF" w:rsidR="00575363" w:rsidRPr="00200354" w:rsidRDefault="00575363" w:rsidP="0059694A">
            <w:pPr>
              <w:pStyle w:val="divdocumentulli"/>
              <w:spacing w:line="320" w:lineRule="atLeast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</w:p>
        </w:tc>
        <w:tc>
          <w:tcPr>
            <w:tcW w:w="5310" w:type="dxa"/>
          </w:tcPr>
          <w:p w14:paraId="24B0F909" w14:textId="77777777" w:rsidR="00575363" w:rsidRPr="00200354" w:rsidRDefault="0059694A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Kenexa</w:t>
            </w:r>
          </w:p>
          <w:p w14:paraId="766842C6" w14:textId="5300DC40" w:rsidR="0059694A" w:rsidRPr="00200354" w:rsidRDefault="0059694A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Taleo</w:t>
            </w:r>
          </w:p>
          <w:p w14:paraId="6F17CEA8" w14:textId="77777777" w:rsidR="0059694A" w:rsidRPr="00200354" w:rsidRDefault="0059694A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BambooHR</w:t>
            </w:r>
          </w:p>
          <w:p w14:paraId="2ABD6A56" w14:textId="629B8A52" w:rsidR="0059694A" w:rsidRPr="00200354" w:rsidRDefault="0059694A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200354"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Jobvite</w:t>
            </w:r>
          </w:p>
        </w:tc>
        <w:tc>
          <w:tcPr>
            <w:tcW w:w="4500" w:type="dxa"/>
          </w:tcPr>
          <w:p w14:paraId="3FA54168" w14:textId="77777777" w:rsidR="00575363" w:rsidRPr="00200354" w:rsidRDefault="00575363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</w:p>
        </w:tc>
      </w:tr>
    </w:tbl>
    <w:p w14:paraId="0A82FB89" w14:textId="77777777" w:rsidR="009C2257" w:rsidRPr="00200354" w:rsidRDefault="00F240A3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 w:rsidRPr="00200354"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34E29FDB" w14:textId="35526F85" w:rsidR="00BC131F" w:rsidRPr="00200354" w:rsidRDefault="00514A08" w:rsidP="00BC131F">
      <w:pPr>
        <w:pStyle w:val="divdocumentsinglecolumn"/>
        <w:shd w:val="clear" w:color="auto" w:fill="FFFFFF"/>
        <w:spacing w:before="200"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Technical Talent Acquisition Leader</w:t>
      </w:r>
      <w:r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(Contract)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                              </w:t>
      </w:r>
      <w:r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Piscataway, NJ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 and NYC  (remote)</w:t>
      </w:r>
    </w:p>
    <w:p w14:paraId="751B6C12" w14:textId="197BF40E" w:rsidR="00BC131F" w:rsidRPr="00200354" w:rsidRDefault="00BC131F" w:rsidP="00BC131F">
      <w:pPr>
        <w:pStyle w:val="divdocumentsinglecolumn"/>
        <w:shd w:val="clear" w:color="auto" w:fill="FFFFFF"/>
        <w:spacing w:line="320" w:lineRule="atLeast"/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Virtusa</w:t>
      </w:r>
      <w:r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Jan 2021-</w:t>
      </w:r>
      <w:r w:rsidR="000306F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Present</w:t>
      </w:r>
    </w:p>
    <w:p w14:paraId="36B79C7A" w14:textId="2E827CC1" w:rsidR="00F52B6F" w:rsidRPr="00200354" w:rsidRDefault="00074D97" w:rsidP="00FE375F">
      <w:pPr>
        <w:pStyle w:val="divdocumentsinglecolumn"/>
        <w:numPr>
          <w:ilvl w:val="0"/>
          <w:numId w:val="8"/>
        </w:numPr>
        <w:shd w:val="clear" w:color="auto" w:fill="FFFFFF"/>
        <w:spacing w:line="320" w:lineRule="atLeast"/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>Current Clients</w:t>
      </w:r>
      <w:r w:rsidR="00690CC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 xml:space="preserve"> (12)</w:t>
      </w:r>
      <w:r w:rsidR="00354877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>:</w:t>
      </w:r>
      <w:r w:rsidR="009A242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01570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Newscorp and </w:t>
      </w:r>
      <w:r w:rsidR="009A242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Dow Jones, Comcast, PMI</w:t>
      </w:r>
      <w:r w:rsidR="001B7638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– Project Management Institute, Verizon, </w:t>
      </w:r>
      <w:r w:rsidR="00206C2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Iron </w:t>
      </w:r>
      <w:r w:rsidR="00C62E1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Mountain</w:t>
      </w:r>
      <w:r w:rsidR="00206C2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 A</w:t>
      </w:r>
      <w:r w:rsidR="00B1763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&amp;</w:t>
      </w:r>
      <w:r w:rsidR="00206C2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E Networks, Cisco</w:t>
      </w:r>
      <w:r w:rsidR="005724A4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Convergent, </w:t>
      </w:r>
      <w:r w:rsidR="00FD040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Sirius XM</w:t>
      </w:r>
      <w:r w:rsidR="00FA7E5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="00370DC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and Corporate</w:t>
      </w:r>
      <w:r w:rsidR="008C268C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positions.</w:t>
      </w:r>
    </w:p>
    <w:p w14:paraId="338D1C30" w14:textId="11BC81D3" w:rsidR="00C62E15" w:rsidRPr="00200354" w:rsidRDefault="00400BC9" w:rsidP="00FE375F">
      <w:pPr>
        <w:pStyle w:val="divdocumentsinglecolumn"/>
        <w:numPr>
          <w:ilvl w:val="0"/>
          <w:numId w:val="8"/>
        </w:numPr>
        <w:shd w:val="clear" w:color="auto" w:fill="FFFFFF"/>
        <w:spacing w:line="320" w:lineRule="atLeast"/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>C</w:t>
      </w:r>
      <w:r w:rsidR="00074D97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 xml:space="preserve">urrent Requisitions </w:t>
      </w:r>
      <w:r w:rsidR="00690CC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>(2</w:t>
      </w:r>
      <w:r w:rsidR="002D6F3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>6)</w:t>
      </w:r>
      <w:r w:rsidR="00E825D7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  <w:u w:val="single"/>
        </w:rPr>
        <w:t>:</w:t>
      </w:r>
      <w:r w:rsidR="0088334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AWS</w:t>
      </w:r>
      <w:r w:rsidR="00CA76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 Azure, Stiebo</w:t>
      </w:r>
      <w:r w:rsidR="00F9583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="00CA76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UX</w:t>
      </w:r>
      <w:r w:rsidR="00F9583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88186C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CP</w:t>
      </w:r>
      <w:r w:rsidR="00892C34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Q</w:t>
      </w:r>
      <w:r w:rsidR="002A5D3C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 AEM</w:t>
      </w:r>
      <w:r w:rsidR="00DC218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="002A5D3C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and ETL</w:t>
      </w:r>
      <w:r w:rsidR="00D42F9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Architects</w:t>
      </w:r>
      <w:r w:rsidR="00A2685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. AEM UI,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and</w:t>
      </w:r>
      <w:r w:rsidR="00A2685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Pyspar</w:t>
      </w:r>
      <w:r w:rsidR="00BF55C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k, .Net and Tableau </w:t>
      </w:r>
      <w:r w:rsidR="001A7462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developers</w:t>
      </w:r>
      <w:r w:rsidR="00BF55C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E160A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LBA/LS</w:t>
      </w:r>
      <w:r w:rsidR="00DC0BB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A, </w:t>
      </w:r>
      <w:r w:rsidR="0067303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AEM UI and B</w:t>
      </w:r>
      <w:r w:rsidR="009A6CF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.</w:t>
      </w:r>
      <w:r w:rsidR="0067303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</w:t>
      </w:r>
      <w:r w:rsidR="009A6CF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.</w:t>
      </w:r>
      <w:r w:rsidR="00860A9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67303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Data </w:t>
      </w:r>
      <w:r w:rsidR="00FC22C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Privacy</w:t>
      </w:r>
      <w:r w:rsidR="0067303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D41662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Pega EL, LBA, SSA</w:t>
      </w:r>
      <w:r w:rsidR="00860A9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AEM, </w:t>
      </w:r>
      <w:r w:rsidR="00860A9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PM</w:t>
      </w:r>
      <w:r w:rsidR="00D75449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O,</w:t>
      </w:r>
      <w:r w:rsidR="00860A9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and Adobe B</w:t>
      </w:r>
      <w:r w:rsidR="009A6CF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.</w:t>
      </w:r>
      <w:r w:rsidR="00860A9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</w:t>
      </w:r>
      <w:r w:rsidR="00D67F3D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., </w:t>
      </w:r>
      <w:r w:rsidR="003D4132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PMO, </w:t>
      </w:r>
      <w:r w:rsidR="00C6259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AEM and Adobe B</w:t>
      </w:r>
      <w:r w:rsidR="009A6CF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.</w:t>
      </w:r>
      <w:r w:rsidR="00D85E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</w:t>
      </w:r>
      <w:r w:rsidR="009A6CF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.</w:t>
      </w:r>
      <w:r w:rsidR="00D85E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including</w:t>
      </w:r>
      <w:r w:rsidR="00FC22C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67A6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staffing </w:t>
      </w:r>
      <w:r w:rsidR="00BA701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(2) </w:t>
      </w:r>
      <w:r w:rsidR="00FC22C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cloud</w:t>
      </w:r>
      <w:r w:rsidR="009C023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8771A2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migrations</w:t>
      </w:r>
      <w:r w:rsidR="00F67A6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BA701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</w:t>
      </w:r>
      <w:r w:rsidR="00655AF8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67A6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data lake build</w:t>
      </w:r>
      <w:r w:rsidR="00FE375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E71678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and a</w:t>
      </w:r>
      <w:r w:rsidR="0024289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S</w:t>
      </w:r>
      <w:r w:rsidR="0024289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ervice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N</w:t>
      </w:r>
      <w:r w:rsidR="0024289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ow</w:t>
      </w:r>
      <w:r w:rsidR="00E71678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655AF8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implementation at</w:t>
      </w:r>
      <w:r w:rsidR="0024289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655AF8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Dow Jones</w:t>
      </w:r>
      <w:r w:rsidR="00E5293B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D67F3D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and WSJ.</w:t>
      </w:r>
    </w:p>
    <w:p w14:paraId="690432EC" w14:textId="2F13BE23" w:rsidR="00521E2A" w:rsidRPr="00200354" w:rsidRDefault="002B0E12" w:rsidP="00FE375F">
      <w:pPr>
        <w:pStyle w:val="divdocumentsinglecolumn"/>
        <w:numPr>
          <w:ilvl w:val="0"/>
          <w:numId w:val="8"/>
        </w:numPr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“TAG”</w:t>
      </w:r>
      <w:r w:rsidR="00D3774A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– Talent Acquisition Group Leader with three direct recruiter reports </w:t>
      </w:r>
      <w:r w:rsidR="007734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and </w:t>
      </w:r>
      <w:r w:rsidR="007B425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a </w:t>
      </w:r>
      <w:r w:rsidR="007734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monthly</w:t>
      </w:r>
      <w:r w:rsidR="00A70CE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team </w:t>
      </w:r>
      <w:r w:rsidR="0077346F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quota of </w:t>
      </w:r>
      <w:r w:rsidR="00A70CE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15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offers</w:t>
      </w:r>
      <w:r w:rsidR="002F3DF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and </w:t>
      </w:r>
      <w:r w:rsidR="0014285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45</w:t>
      </w:r>
      <w:r w:rsidR="00400BC9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internal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CA660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interviews schedule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d. This contract</w:t>
      </w:r>
      <w:r w:rsidR="008F7C3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is a high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="008F7C3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volume,</w:t>
      </w:r>
      <w:r w:rsidR="007B425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ETE</w:t>
      </w:r>
      <w:r w:rsidR="000D558C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="00E110C0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technical recruiting role with fortune</w:t>
      </w:r>
      <w:r w:rsidR="00CC670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7B425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clients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EC7D7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specializing in 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AWS </w:t>
      </w:r>
      <w:r w:rsidR="00142851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cloud </w:t>
      </w:r>
      <w:r w:rsidR="00A70CEE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migratio</w:t>
      </w:r>
      <w:r w:rsidR="00CC6705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n</w:t>
      </w:r>
      <w:r w:rsidR="004605C1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&amp; more.</w:t>
      </w:r>
    </w:p>
    <w:p w14:paraId="0D3E173C" w14:textId="77777777" w:rsidR="00D769F2" w:rsidRPr="00200354" w:rsidRDefault="00D769F2" w:rsidP="00D769F2">
      <w:pPr>
        <w:pStyle w:val="divdocumentsinglecolumn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</w:pPr>
    </w:p>
    <w:p w14:paraId="481982DA" w14:textId="3DEDB543" w:rsidR="00D769F2" w:rsidRPr="00200354" w:rsidRDefault="003E27A0" w:rsidP="00D769F2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Technical Talent Acquisition Lead</w:t>
      </w:r>
      <w:r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</w:t>
      </w:r>
      <w:r w:rsidR="00A06166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(</w:t>
      </w:r>
      <w:r w:rsidR="00F13CAA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Contract)</w:t>
      </w:r>
      <w:r w:rsidR="00514A08">
        <w:rPr>
          <w:rFonts w:ascii="Century Gothic" w:eastAsia="Century Gothic" w:hAnsi="Century Gothic" w:cs="Century Gothic"/>
          <w:sz w:val="22"/>
          <w:szCs w:val="22"/>
        </w:rPr>
        <w:t xml:space="preserve">                                                </w:t>
      </w:r>
      <w:r w:rsidR="00D769F2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>Princeton, NJ &amp; New York, NY</w:t>
      </w:r>
    </w:p>
    <w:p w14:paraId="5DF87C3A" w14:textId="124AEC59" w:rsidR="009C2257" w:rsidRPr="00200354" w:rsidRDefault="004B169B">
      <w:pPr>
        <w:pStyle w:val="divdocumentsinglecolumn"/>
        <w:shd w:val="clear" w:color="auto" w:fill="FFFFFF"/>
        <w:spacing w:line="320" w:lineRule="atLeast"/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</w:t>
      </w:r>
      <w:r w:rsidR="00681768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ow Jones &amp; “WSJ”</w:t>
      </w:r>
      <w:r w:rsidR="00F240A3" w:rsidRPr="00200354">
        <w:rPr>
          <w:rStyle w:val="singlecolumnspanpaddedlinenth-child1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Oct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201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9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="0004342A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AUG 2020</w:t>
      </w:r>
    </w:p>
    <w:p w14:paraId="48C0FC77" w14:textId="67C93D4F" w:rsidR="0005214B" w:rsidRPr="00200354" w:rsidRDefault="004054F2" w:rsidP="004054F2">
      <w:pPr>
        <w:pStyle w:val="divdocumentulli"/>
        <w:numPr>
          <w:ilvl w:val="0"/>
          <w:numId w:val="3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Led high-volume</w:t>
      </w:r>
      <w:r w:rsidR="004605C1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, end-to-end, 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technical</w:t>
      </w:r>
      <w:r w:rsidR="004605C1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recruiting</w:t>
      </w:r>
      <w:r w:rsidR="00A55B00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,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and sourcing campaigns for Data Science, Software Development</w:t>
      </w:r>
      <w:r w:rsidR="00941B1F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,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and Technology requisitions, including </w:t>
      </w:r>
      <w:r w:rsidR="003A7E4C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all </w:t>
      </w:r>
      <w:r w:rsidR="004605C1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challenging</w:t>
      </w:r>
      <w:r w:rsidR="003A7E4C">
        <w:rPr>
          <w:rStyle w:val="span"/>
          <w:rFonts w:ascii="Century Gothic" w:eastAsia="Century Gothic" w:hAnsi="Century Gothic" w:cs="Century Gothic"/>
          <w:sz w:val="22"/>
          <w:szCs w:val="22"/>
        </w:rPr>
        <w:t>-to</w:t>
      </w:r>
      <w:r w:rsidR="00D67F3D">
        <w:rPr>
          <w:rStyle w:val="span"/>
          <w:rFonts w:ascii="Century Gothic" w:eastAsia="Century Gothic" w:hAnsi="Century Gothic" w:cs="Century Gothic"/>
          <w:sz w:val="22"/>
          <w:szCs w:val="22"/>
        </w:rPr>
        <w:t>-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fill</w:t>
      </w:r>
      <w:r w:rsidR="003A7E4C">
        <w:rPr>
          <w:rStyle w:val="span"/>
          <w:rFonts w:ascii="Century Gothic" w:eastAsia="Century Gothic" w:hAnsi="Century Gothic" w:cs="Century Gothic"/>
          <w:sz w:val="22"/>
          <w:szCs w:val="22"/>
        </w:rPr>
        <w:t>/backfill roles.</w:t>
      </w:r>
    </w:p>
    <w:p w14:paraId="7FB1EA75" w14:textId="4CFF895B" w:rsidR="00383B90" w:rsidRPr="00200354" w:rsidRDefault="00383B90" w:rsidP="004054F2">
      <w:pPr>
        <w:pStyle w:val="divdocumentulli"/>
        <w:numPr>
          <w:ilvl w:val="0"/>
          <w:numId w:val="3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Significantly reduced the average time</w:t>
      </w:r>
      <w:r w:rsidR="002E2A5C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-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to</w:t>
      </w:r>
      <w:r w:rsidR="002E2A5C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-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fill for technical positions from 200 days to 64 days by quick and efficient sourcing and highly effective screening and </w:t>
      </w:r>
      <w:r w:rsidR="008C268C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technical 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interviewing methods</w:t>
      </w:r>
      <w:r w:rsidR="00363EE5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.</w:t>
      </w:r>
    </w:p>
    <w:p w14:paraId="6C0EBC83" w14:textId="560B3063" w:rsidR="00BA3C66" w:rsidRPr="00200354" w:rsidRDefault="00BA3C66" w:rsidP="004054F2">
      <w:pPr>
        <w:pStyle w:val="divdocumentulli"/>
        <w:numPr>
          <w:ilvl w:val="0"/>
          <w:numId w:val="3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Saved Dow Jones ~$1mm in agency avoidance fees in FY2020 by successfully filling </w:t>
      </w:r>
      <w:r w:rsidR="00C23613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33 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position</w:t>
      </w:r>
      <w:r w:rsidR="008C268C">
        <w:rPr>
          <w:rStyle w:val="span"/>
          <w:rFonts w:ascii="Century Gothic" w:eastAsia="Century Gothic" w:hAnsi="Century Gothic" w:cs="Century Gothic"/>
          <w:sz w:val="22"/>
          <w:szCs w:val="22"/>
        </w:rPr>
        <w:t>s</w:t>
      </w:r>
      <w:r w:rsidR="00C23613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internally and leveraging extensive professional bu</w:t>
      </w:r>
      <w:r w:rsidR="006670C4" w:rsidRPr="00200354">
        <w:rPr>
          <w:rStyle w:val="span"/>
          <w:rFonts w:ascii="Century Gothic" w:eastAsia="Century Gothic" w:hAnsi="Century Gothic" w:cs="Century Gothic"/>
          <w:sz w:val="22"/>
          <w:szCs w:val="22"/>
        </w:rPr>
        <w:t>siness networks for exceptional talent</w:t>
      </w:r>
      <w:r w:rsidR="008C268C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streams.</w:t>
      </w:r>
    </w:p>
    <w:p w14:paraId="3D0124FA" w14:textId="3400FE52" w:rsidR="00366344" w:rsidRPr="00200354" w:rsidRDefault="00366344">
      <w:pPr>
        <w:pStyle w:val="divdocumentulli"/>
        <w:numPr>
          <w:ilvl w:val="0"/>
          <w:numId w:val="3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Collaborate</w:t>
      </w:r>
      <w:r w:rsidR="0086057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d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with IT team leaders &amp; executive stakeholders to forecast departmental goals and hiring needs.</w:t>
      </w:r>
      <w:r w:rsidR="003A6B96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I </w:t>
      </w:r>
      <w:r w:rsidR="00D947FF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successfully closed 1.5 positions per week and managed 3</w:t>
      </w:r>
      <w:r w:rsidR="00EE3C37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0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D51E1D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searches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end-to-end.</w:t>
      </w:r>
    </w:p>
    <w:p w14:paraId="47617AC7" w14:textId="1E17AFBE" w:rsidR="001D4926" w:rsidRDefault="00935003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Corporate Talent Acquisition Lead</w:t>
      </w:r>
      <w:r w:rsidR="00F240A3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</w:t>
      </w:r>
      <w:r w:rsidR="00A06166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(</w:t>
      </w:r>
      <w:proofErr w:type="gramStart"/>
      <w:r w:rsidR="00F13CAA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Contract)</w:t>
      </w:r>
      <w:r w:rsidR="00EC432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</w:t>
      </w:r>
      <w:proofErr w:type="gramEnd"/>
      <w:r w:rsidR="00EC432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               </w:t>
      </w:r>
      <w:r w:rsidR="000306F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EC432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1D4926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        </w:t>
      </w:r>
      <w:r w:rsidR="00EC4328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Philadelphia, PA &amp; Northern </w:t>
      </w:r>
      <w:proofErr w:type="spellStart"/>
      <w:r w:rsidR="00EC4328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Ireland</w:t>
      </w:r>
    </w:p>
    <w:p w14:paraId="4778F45B" w14:textId="77777777" w:rsidR="001D4926" w:rsidRDefault="001D4926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proofErr w:type="spellEnd"/>
    </w:p>
    <w:p w14:paraId="74844F88" w14:textId="0DBDDAA0" w:rsidR="009C2257" w:rsidRPr="00200354" w:rsidRDefault="00935003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lastRenderedPageBreak/>
        <w:t>MRP – Market Research Partners</w:t>
      </w:r>
      <w:r w:rsidR="00F240A3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 w:rsidR="00A762A6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Dec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</w:t>
      </w:r>
      <w:r w:rsidR="00A762A6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17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="00A762A6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Oct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201</w:t>
      </w:r>
      <w:r w:rsidR="00A762A6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9</w:t>
      </w:r>
    </w:p>
    <w:p w14:paraId="5CB1BE38" w14:textId="565B8E1C" w:rsidR="00CE6D3C" w:rsidRPr="00200354" w:rsidRDefault="00CE6D3C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Managed twenty-five to fifty positions on an end-to-end basis in Data Science, Technology, Executive, Marketing, Finance, Legal</w:t>
      </w:r>
      <w:r w:rsidR="00923A0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HR</w:t>
      </w:r>
      <w:r w:rsidR="005667F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closing over 130</w:t>
      </w:r>
      <w:r w:rsidR="007A6357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new </w:t>
      </w:r>
      <w:r w:rsidR="007A6357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joins</w:t>
      </w:r>
      <w:r w:rsidR="00BC323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EB6E2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companywid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>e at MRP.</w:t>
      </w:r>
    </w:p>
    <w:p w14:paraId="034A8F07" w14:textId="482E4DDA" w:rsidR="00CE6D3C" w:rsidRPr="00200354" w:rsidRDefault="003A7E4C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M</w:t>
      </w:r>
      <w:r w:rsidR="00CE6D3C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anaged a team of corporate recruiters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, schedulers </w:t>
      </w:r>
      <w:r w:rsidR="00CE6D3C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and led all sourcing campaigns globally.</w:t>
      </w:r>
    </w:p>
    <w:p w14:paraId="5DC33CF1" w14:textId="0152A666" w:rsidR="009B2298" w:rsidRPr="00200354" w:rsidRDefault="00584F90" w:rsidP="00B25E3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Significantly improved all recruitment metrics with the average time</w:t>
      </w:r>
      <w:r w:rsidR="00CA6D55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to</w:t>
      </w:r>
      <w:r w:rsidR="00CA6D55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fill for corporate roles at 41 days</w:t>
      </w:r>
      <w:r w:rsidR="00B25E3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</w:t>
      </w:r>
      <w:r w:rsidR="009B229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MRP</w:t>
      </w:r>
      <w:r w:rsidR="008C0F04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savings of</w:t>
      </w:r>
      <w:r w:rsidR="009B229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approximately ~$400k in 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recruiting </w:t>
      </w:r>
      <w:r w:rsidR="009B229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agency avoidance 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>billing/</w:t>
      </w:r>
      <w:r w:rsidR="009B229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fees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>.</w:t>
      </w:r>
    </w:p>
    <w:p w14:paraId="2068F323" w14:textId="3C442FC4" w:rsidR="00DD06EE" w:rsidRPr="00200354" w:rsidRDefault="0006289A" w:rsidP="005A0524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E</w:t>
      </w:r>
      <w:r w:rsidR="00FE680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valuated all contracts for cost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="00FE680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effectiveness</w:t>
      </w:r>
      <w:r w:rsidR="00BB28B3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="00FE6800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ensuring they fit into overall workforce strategies while efficiently managing the talent acquisition </w:t>
      </w:r>
      <w:r w:rsidR="00BC323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process. </w:t>
      </w:r>
      <w:r w:rsidR="00397F85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I d</w:t>
      </w:r>
      <w:r w:rsidR="00BC323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etermined</w:t>
      </w:r>
      <w:r w:rsidR="00DD06E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recruitment strateg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>ies</w:t>
      </w:r>
      <w:r w:rsidR="00DD06E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for executive positions across all business areas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--I was the chief negotiator for </w:t>
      </w:r>
      <w:r w:rsidR="00D67F3D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all new 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>job offers.</w:t>
      </w:r>
    </w:p>
    <w:p w14:paraId="42E389BB" w14:textId="77777777" w:rsidR="00402D3B" w:rsidRPr="00200354" w:rsidRDefault="00402D3B" w:rsidP="00402D3B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</w:pPr>
    </w:p>
    <w:p w14:paraId="746848F5" w14:textId="361AD632" w:rsidR="00402D3B" w:rsidRPr="00200354" w:rsidRDefault="000A6D0E" w:rsidP="00402D3B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Senior </w:t>
      </w:r>
      <w:r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Technical Talent Acquisition Consultant</w:t>
      </w:r>
      <w:r w:rsidR="00C6565A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(</w:t>
      </w:r>
      <w:r w:rsidR="00F13CAA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Contract)</w:t>
      </w:r>
      <w:r w:rsidR="003A7E4C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 </w:t>
      </w:r>
      <w:r w:rsidR="00F52B6F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</w:t>
      </w:r>
      <w:r w:rsidR="000306F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981141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 </w:t>
      </w:r>
      <w:r w:rsidR="00F52B6F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</w:t>
      </w:r>
      <w:r w:rsidR="00402D3B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New York, NY, London, </w:t>
      </w:r>
      <w:r w:rsidR="00F13CAA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UK,</w:t>
      </w:r>
      <w:r w:rsidR="00402D3B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and India</w:t>
      </w:r>
    </w:p>
    <w:p w14:paraId="73E3B378" w14:textId="066D4552" w:rsidR="00B635A6" w:rsidRPr="00200354" w:rsidRDefault="00D3049E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Infosys</w:t>
      </w:r>
      <w:r w:rsidR="00F240A3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Jan 20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17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Dec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17</w:t>
      </w:r>
    </w:p>
    <w:p w14:paraId="4460AC43" w14:textId="1EE95363" w:rsidR="00181A68" w:rsidRPr="00200354" w:rsidRDefault="00181A68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Managed 50 requisitions end-to-end in Data Science, Technology</w:t>
      </w:r>
      <w:r w:rsidR="009E6635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Project Manage</w:t>
      </w:r>
      <w:r w:rsidR="00987024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ment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working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collaboratively with our offshore recruiting team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>s in Noida, Pune</w:t>
      </w:r>
      <w:r w:rsidR="00D67F3D">
        <w:rPr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Hyderabad, India.</w:t>
      </w:r>
    </w:p>
    <w:p w14:paraId="6C437469" w14:textId="1BEEAB1D" w:rsidR="00181A68" w:rsidRPr="00200354" w:rsidRDefault="00181A68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Closed approximately fifteen positions per quarter and referred several recruiters to join the team</w:t>
      </w:r>
      <w:r w:rsidR="00C62E8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partnering closely with hiring managers to determine staffing needs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search 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>strategies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>.</w:t>
      </w:r>
    </w:p>
    <w:p w14:paraId="3E12ED22" w14:textId="4841727A" w:rsidR="00CA1F26" w:rsidRPr="00200354" w:rsidRDefault="00CA1F26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Screened resumes; conducted virtual, phone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and in-person interviews; administered 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technical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assessments; initiated reference </w:t>
      </w:r>
      <w:r w:rsidR="00952285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and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background checks.</w:t>
      </w:r>
      <w:r w:rsidR="002A2A0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I resourcefully closed (56) position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s </w:t>
      </w:r>
      <w:r w:rsidR="002A2A0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during my </w:t>
      </w:r>
      <w:r w:rsidR="00EB2396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tenure and</w:t>
      </w:r>
      <w:r w:rsidR="002A2A0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l</w:t>
      </w:r>
      <w:r w:rsidR="009A2E68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ed</w:t>
      </w:r>
      <w:r w:rsidR="002A2A0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 team of </w:t>
      </w:r>
      <w:r w:rsidR="0078425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five</w:t>
      </w:r>
      <w:r w:rsidR="002A2A0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recruiters</w:t>
      </w:r>
      <w:r w:rsidR="00EB2396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, including </w:t>
      </w:r>
      <w:r w:rsidR="00E83C1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onshore and offshore teammates. </w:t>
      </w:r>
    </w:p>
    <w:p w14:paraId="2B64EE5C" w14:textId="77777777" w:rsidR="00402D3B" w:rsidRPr="00200354" w:rsidRDefault="00402D3B" w:rsidP="00402D3B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</w:pPr>
    </w:p>
    <w:p w14:paraId="59FF6930" w14:textId="5D3EE56F" w:rsidR="00402D3B" w:rsidRPr="00200354" w:rsidRDefault="00A06166" w:rsidP="00402D3B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Technical Recruiting Consultant and Recruitment Trainer</w:t>
      </w:r>
      <w:r w:rsidR="001A5EED"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(Con</w:t>
      </w:r>
      <w:r w:rsidR="000125D6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tract</w:t>
      </w:r>
      <w:r w:rsidR="00C23613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)</w:t>
      </w:r>
      <w:r w:rsidR="00402D3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   </w:t>
      </w:r>
      <w:r w:rsidR="000125D6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</w:t>
      </w:r>
      <w:r w:rsidR="00402D3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      </w:t>
      </w:r>
      <w:r w:rsidR="00402D3B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Horsham, </w:t>
      </w:r>
      <w:r w:rsidR="00F13CAA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PA,</w:t>
      </w:r>
      <w:r w:rsidR="00402D3B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and India</w:t>
      </w:r>
    </w:p>
    <w:p w14:paraId="1C7D6CC1" w14:textId="269D944E" w:rsidR="009C2257" w:rsidRPr="00200354" w:rsidRDefault="001A5EED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OHM Systems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| Jan 20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16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-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Dec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16</w:t>
      </w:r>
    </w:p>
    <w:p w14:paraId="0D2D99E3" w14:textId="34729B98" w:rsidR="00542D92" w:rsidRPr="00200354" w:rsidRDefault="00542D92">
      <w:pPr>
        <w:pStyle w:val="divdocumentulli"/>
        <w:numPr>
          <w:ilvl w:val="0"/>
          <w:numId w:val="6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Closed 33</w:t>
      </w:r>
      <w:r w:rsidR="00DB784C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cleared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technical requisitions for the U.S. military in 2016</w:t>
      </w:r>
      <w:r w:rsidR="001D2A07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(Information Technology, Software Development</w:t>
      </w:r>
      <w:r w:rsidR="00A70CE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,</w:t>
      </w:r>
      <w:r w:rsidR="00630CE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Project Managers</w:t>
      </w:r>
      <w:r w:rsidR="008C268C">
        <w:rPr>
          <w:rFonts w:ascii="Century Gothic" w:eastAsia="Century Gothic" w:hAnsi="Century Gothic" w:cs="Century Gothic"/>
          <w:color w:val="231F20"/>
          <w:sz w:val="22"/>
          <w:szCs w:val="22"/>
        </w:rPr>
        <w:t>, Architects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>, Systems Administrators, and Programmers</w:t>
      </w:r>
      <w:r w:rsidR="00630CE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)</w:t>
      </w:r>
    </w:p>
    <w:p w14:paraId="55F8B2D8" w14:textId="61869B56" w:rsidR="00B93A37" w:rsidRPr="00200354" w:rsidRDefault="00B93A37" w:rsidP="00F04F83">
      <w:pPr>
        <w:pStyle w:val="divdocumentulli"/>
        <w:numPr>
          <w:ilvl w:val="0"/>
          <w:numId w:val="6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R</w:t>
      </w:r>
      <w:r w:rsidR="00FD1C0A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esponsible for Ohm Systems’ most successful financial year due to revenue generated through quick, efficient recruitment and hiring.</w:t>
      </w:r>
      <w:r w:rsidR="005D051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All </w:t>
      </w:r>
      <w:r w:rsidR="002961B7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total buy-in from the entire organization </w:t>
      </w:r>
      <w:r w:rsidR="00143CE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to source,</w:t>
      </w:r>
    </w:p>
    <w:p w14:paraId="3A2E1003" w14:textId="286C03C3" w:rsidR="00BC0A5F" w:rsidRPr="00200354" w:rsidRDefault="00BC0A5F" w:rsidP="00F04F83">
      <w:pPr>
        <w:pStyle w:val="divdocumentulli"/>
        <w:numPr>
          <w:ilvl w:val="0"/>
          <w:numId w:val="6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Screened</w:t>
      </w:r>
      <w:r w:rsidR="00D67F3D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6828A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evaluated,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cleared technical candidates with secret and top-secret clearance to work on military bases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the Pentagon </w:t>
      </w:r>
      <w:r w:rsidR="003A7E4C">
        <w:rPr>
          <w:rFonts w:ascii="Century Gothic" w:eastAsia="Century Gothic" w:hAnsi="Century Gothic" w:cs="Century Gothic"/>
          <w:color w:val="231F20"/>
          <w:sz w:val="22"/>
          <w:szCs w:val="22"/>
        </w:rPr>
        <w:t>and Department of Justice in Washington</w:t>
      </w:r>
      <w:r w:rsidR="00514A08">
        <w:rPr>
          <w:rFonts w:ascii="Century Gothic" w:eastAsia="Century Gothic" w:hAnsi="Century Gothic" w:cs="Century Gothic"/>
          <w:color w:val="231F20"/>
          <w:sz w:val="22"/>
          <w:szCs w:val="22"/>
        </w:rPr>
        <w:t>. And more. …</w:t>
      </w:r>
    </w:p>
    <w:p w14:paraId="7D091BB2" w14:textId="52650F80" w:rsidR="00D2514B" w:rsidRPr="00200354" w:rsidRDefault="00D2514B" w:rsidP="00F04F83">
      <w:pPr>
        <w:pStyle w:val="divdocumentulli"/>
        <w:numPr>
          <w:ilvl w:val="0"/>
          <w:numId w:val="6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Recruited, hired, </w:t>
      </w:r>
      <w:r w:rsidR="006828A2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>trained,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and developed </w:t>
      </w:r>
      <w:r w:rsidR="00D83B6B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50 </w:t>
      </w: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offshore recruiters in </w:t>
      </w:r>
      <w:r w:rsidR="00C23613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Ahmedabad, Gujarat, India. </w:t>
      </w:r>
    </w:p>
    <w:p w14:paraId="07DE63FD" w14:textId="77ECC275" w:rsidR="001C0AA3" w:rsidRPr="007B7033" w:rsidRDefault="001C0AA3" w:rsidP="007B7033">
      <w:pPr>
        <w:pStyle w:val="divdocumentulli"/>
        <w:numPr>
          <w:ilvl w:val="0"/>
          <w:numId w:val="6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Served in a leadership capacity to the global recruitment team </w:t>
      </w:r>
      <w:r w:rsidR="007B7033">
        <w:rPr>
          <w:rFonts w:ascii="Century Gothic" w:eastAsia="Century Gothic" w:hAnsi="Century Gothic" w:cs="Century Gothic"/>
          <w:color w:val="231F20"/>
          <w:sz w:val="22"/>
          <w:szCs w:val="22"/>
        </w:rPr>
        <w:t>leader for hiring and training.</w:t>
      </w:r>
    </w:p>
    <w:p w14:paraId="1F6F4E3D" w14:textId="4A46B72B" w:rsidR="00DC2913" w:rsidRPr="00200354" w:rsidRDefault="00DC2913" w:rsidP="00DC2913">
      <w:pPr>
        <w:pStyle w:val="divdocumentsinglecolumn"/>
        <w:shd w:val="clear" w:color="auto" w:fill="FFFFFF"/>
        <w:spacing w:before="200"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Senior Human Resources Recrui</w:t>
      </w:r>
      <w:r w:rsidR="00C8219C"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ter</w:t>
      </w:r>
      <w:r w:rsidR="008C268C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: (216 hires made across four nationally facilities and one in China)</w:t>
      </w:r>
    </w:p>
    <w:p w14:paraId="3AE77E4F" w14:textId="11B40572" w:rsidR="00D13FBC" w:rsidRPr="00200354" w:rsidRDefault="00DC2913" w:rsidP="00D13FBC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World Imports | Jul 2010-Jan 2016</w:t>
      </w:r>
      <w:r w:rsidR="008C268C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413838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8C268C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                                                                                      </w:t>
      </w:r>
      <w:r w:rsidR="00B255A4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Philadelphia, PA</w:t>
      </w:r>
    </w:p>
    <w:p w14:paraId="6155B709" w14:textId="43C22A35" w:rsidR="00394DCD" w:rsidRPr="00200354" w:rsidRDefault="00394DCD" w:rsidP="00D13FBC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Permanent Placement Consultant</w:t>
      </w:r>
      <w:r w:rsidR="008C268C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: (</w:t>
      </w:r>
      <w:r w:rsidR="00C8219C"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360 </w:t>
      </w: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Direct Hi</w:t>
      </w:r>
      <w:r w:rsidR="00C8219C"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re</w:t>
      </w:r>
      <w:r w:rsidR="007B7033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(381 placements made and $423,000</w:t>
      </w:r>
      <w:r w:rsidR="008C268C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</w:t>
      </w:r>
      <w:r w:rsidR="007B7033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generated)</w:t>
      </w:r>
    </w:p>
    <w:p w14:paraId="62A00467" w14:textId="746E97D9" w:rsidR="00394DCD" w:rsidRPr="00200354" w:rsidRDefault="00394DCD" w:rsidP="00394DCD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Westaff, USA, Inc. | Jul 2005-Jul 2010</w:t>
      </w:r>
      <w:r w:rsidR="008C268C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                                                                                   </w:t>
      </w:r>
      <w:r w:rsidR="00413838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Philadelphia, PA</w:t>
      </w:r>
    </w:p>
    <w:p w14:paraId="3DCE0CEB" w14:textId="37D4EF09" w:rsidR="006540B1" w:rsidRPr="00200354" w:rsidRDefault="00D13FBC" w:rsidP="00394DCD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Copier Salesman</w:t>
      </w:r>
      <w:r w:rsidR="008C268C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: </w:t>
      </w:r>
      <w:r w:rsidR="001C3CAE"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(Cold calling in-person and telemarketing</w:t>
      </w:r>
      <w:r w:rsidR="007B7033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campaigns – a solutions sales </w:t>
      </w:r>
      <w:r w:rsidR="00C23613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position</w:t>
      </w:r>
      <w:r w:rsidR="001C3CAE"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)</w:t>
      </w:r>
    </w:p>
    <w:p w14:paraId="5989E307" w14:textId="6A4B4E73" w:rsidR="00B06FEB" w:rsidRPr="00200354" w:rsidRDefault="00B06FEB" w:rsidP="00394DCD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Ricoh Copiers, </w:t>
      </w:r>
      <w:r w:rsidR="00B815A9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2000 – 2005</w:t>
      </w:r>
      <w:r w:rsidR="008C268C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                                                                                                     </w:t>
      </w:r>
      <w:r w:rsidR="00B815A9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Phila</w:t>
      </w:r>
      <w:r w:rsidR="008C268C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delphia</w:t>
      </w:r>
      <w:r w:rsidR="0081415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, PA </w:t>
      </w:r>
    </w:p>
    <w:p w14:paraId="230D1182" w14:textId="476571F5" w:rsidR="00413838" w:rsidRPr="00200354" w:rsidRDefault="00413838" w:rsidP="00394DCD">
      <w:pPr>
        <w:pStyle w:val="spanpaddedline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</w:p>
    <w:p w14:paraId="1FC92B71" w14:textId="7CC27894" w:rsidR="009C2257" w:rsidRPr="00200354" w:rsidRDefault="00F240A3" w:rsidP="00394DCD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Fonts w:ascii="Century Gothic" w:eastAsia="Century Gothic" w:hAnsi="Century Gothic" w:cs="Century Gothic"/>
          <w:b/>
          <w:bCs/>
          <w:caps/>
        </w:rPr>
        <w:t>Education and Training</w:t>
      </w:r>
    </w:p>
    <w:p w14:paraId="03945B02" w14:textId="05EFCA32" w:rsidR="009C2257" w:rsidRPr="00200354" w:rsidRDefault="00B23004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Professional Human Resource Management</w:t>
      </w:r>
      <w:r w:rsidR="00F240A3" w:rsidRPr="00200354">
        <w:rPr>
          <w:rStyle w:val="singlecolumnspanpaddedlinenth-child1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</w:t>
      </w:r>
    </w:p>
    <w:p w14:paraId="6D73FDBE" w14:textId="3A0A28FB" w:rsidR="009C2257" w:rsidRPr="00200354" w:rsidRDefault="00B23004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VILLANOVA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UNIVERSITY | </w:t>
      </w:r>
      <w:r w:rsidR="00F240A3" w:rsidRPr="00200354">
        <w:rPr>
          <w:rStyle w:val="educsprtreducsprtr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Philadelphia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, </w:t>
      </w: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PA</w:t>
      </w:r>
      <w:r w:rsidR="00F240A3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F240A3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20</w:t>
      </w:r>
      <w:r w:rsidR="00A9583B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14</w:t>
      </w:r>
    </w:p>
    <w:p w14:paraId="247307A1" w14:textId="154A4ACA" w:rsidR="006D236E" w:rsidRPr="00200354" w:rsidRDefault="00FF60D1" w:rsidP="006D236E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Pre-Law—International Business and Domestic Business Law</w:t>
      </w:r>
    </w:p>
    <w:p w14:paraId="4BA7724D" w14:textId="6066349F" w:rsidR="000A6215" w:rsidRPr="00200354" w:rsidRDefault="00F651DF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TEMPLE</w:t>
      </w:r>
      <w:r w:rsidR="006D236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UNIVERSITY</w:t>
      </w:r>
      <w:r w:rsidR="00FF60D1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, FOX SCHOOL OF BUSINESS MANAGEMENT</w:t>
      </w:r>
      <w:r w:rsidR="006D236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| </w:t>
      </w:r>
      <w:r w:rsidR="006D236E" w:rsidRPr="00200354">
        <w:rPr>
          <w:rStyle w:val="educsprtreducsprtr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 w:rsidR="006D236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Philadelphia, PA</w:t>
      </w:r>
      <w:r w:rsidR="006D236E" w:rsidRPr="00200354"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 w:rsidR="006D236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</w:t>
      </w:r>
      <w:r w:rsidR="00FF60D1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1996 -</w:t>
      </w:r>
      <w:r w:rsidR="006D236E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20</w:t>
      </w:r>
      <w:r w:rsidR="00C42D16" w:rsidRPr="00200354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00</w:t>
      </w:r>
    </w:p>
    <w:sectPr w:rsidR="000A6215" w:rsidRPr="0020035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40" w:right="740" w:bottom="74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7882A5" w14:textId="77777777" w:rsidR="006C61D8" w:rsidRDefault="006C61D8" w:rsidP="004605C1">
      <w:pPr>
        <w:spacing w:line="240" w:lineRule="auto"/>
      </w:pPr>
      <w:r>
        <w:separator/>
      </w:r>
    </w:p>
  </w:endnote>
  <w:endnote w:type="continuationSeparator" w:id="0">
    <w:p w14:paraId="2079FDF5" w14:textId="77777777" w:rsidR="006C61D8" w:rsidRDefault="006C61D8" w:rsidP="00460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BB39C46-64F3-0A4E-A17A-92CB970D21B5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79ABDCF1-7B88-9040-9A92-7B507C2E0DDE}"/>
    <w:embedBold r:id="rId3" w:fontKey="{DFC1A92D-8BA2-9B43-9FF9-713BFD48F789}"/>
    <w:embedBoldItalic r:id="rId4" w:fontKey="{A4BD4C50-CB72-F048-BD86-EDAA3FC1F0D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08361373-8404-8E40-AE2A-FA0F9BEDE2E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847FCFEF-7B1B-684D-8F0A-6333CA90679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F6CAFD58-C2FA-714E-899F-D773E3D17670}"/>
    <w:embedBold r:id="rId8" w:fontKey="{CC15938A-A233-E843-A70C-1F83720DE48F}"/>
    <w:embedItalic r:id="rId9" w:fontKey="{983B63CA-683F-3F45-B21C-8AA1D88AC088}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0" w:fontKey="{09F5A8BD-E8C3-1B47-AF79-752CA5544EB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3A28AA46-5E60-424E-BCF6-A6C76A5FCAF8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2" w:fontKey="{4A0023E8-1182-3B4A-82F4-98D25557AD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6CE9F" w14:textId="77777777" w:rsidR="001D4926" w:rsidRDefault="001D49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D079" w14:textId="77777777" w:rsidR="001D4926" w:rsidRDefault="001D49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7DAA7" w14:textId="77777777" w:rsidR="001D4926" w:rsidRDefault="001D4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9A48C" w14:textId="77777777" w:rsidR="006C61D8" w:rsidRDefault="006C61D8" w:rsidP="004605C1">
      <w:pPr>
        <w:spacing w:line="240" w:lineRule="auto"/>
      </w:pPr>
      <w:r>
        <w:separator/>
      </w:r>
    </w:p>
  </w:footnote>
  <w:footnote w:type="continuationSeparator" w:id="0">
    <w:p w14:paraId="60BC1F2D" w14:textId="77777777" w:rsidR="006C61D8" w:rsidRDefault="006C61D8" w:rsidP="00460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555CA" w14:textId="77777777" w:rsidR="001D4926" w:rsidRDefault="001D49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6E754" w14:textId="265120CF" w:rsidR="00CA24E9" w:rsidRPr="00FF60D1" w:rsidRDefault="00FF60D1">
    <w:pPr>
      <w:pStyle w:val="Header"/>
      <w:rPr>
        <w:rFonts w:ascii="Century Gothic" w:hAnsi="Century Gothic"/>
        <w:sz w:val="16"/>
        <w:szCs w:val="16"/>
      </w:rPr>
    </w:pPr>
    <w:r>
      <w:rPr>
        <w:rFonts w:ascii="Century Gothic" w:hAnsi="Century Gothic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                           </w:t>
    </w:r>
    <w:r w:rsidRPr="00FF60D1">
      <w:rPr>
        <w:rFonts w:ascii="Century Gothic" w:hAnsi="Century Gothic"/>
        <w:sz w:val="16"/>
        <w:szCs w:val="16"/>
      </w:rPr>
      <w:t>Friday, April 9, 2021</w:t>
    </w:r>
  </w:p>
  <w:p w14:paraId="06AB4F3C" w14:textId="77777777" w:rsidR="00CA24E9" w:rsidRPr="00CA24E9" w:rsidRDefault="00CA24E9">
    <w:pPr>
      <w:pStyle w:val="Header"/>
      <w:rPr>
        <w:rFonts w:ascii="Trebuchet MS" w:hAnsi="Trebuchet MS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C5C3E" w14:textId="77777777" w:rsidR="001D4926" w:rsidRDefault="001D49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C3A4"/>
      </v:shape>
    </w:pict>
  </w:numPicBullet>
  <w:abstractNum w:abstractNumId="0" w15:restartNumberingAfterBreak="0">
    <w:nsid w:val="00000001"/>
    <w:multiLevelType w:val="hybridMultilevel"/>
    <w:tmpl w:val="00000001"/>
    <w:lvl w:ilvl="0" w:tplc="D084E3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DEC9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B04A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F0E89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BDE98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B9C01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B280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6880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E64E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692F9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3EA4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B857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3A631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8D007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F40C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603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9EB4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4A88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4FC2C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EA8BC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2611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64E6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F40AE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0ECD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95E27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FF6F63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FCC0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F4656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B4CD6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414D0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82E3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1A2A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721C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F29D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5E8B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3A4DE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C72D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A26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0058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D9224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A861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1426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7182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2655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9D6B9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F6432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9E2DE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B0273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E6D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C8CC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F650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963D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34C18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0B4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ADD1AC1"/>
    <w:multiLevelType w:val="hybridMultilevel"/>
    <w:tmpl w:val="2F3A38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90FEB"/>
    <w:multiLevelType w:val="hybridMultilevel"/>
    <w:tmpl w:val="D84439A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257"/>
    <w:rsid w:val="000125D6"/>
    <w:rsid w:val="00013D18"/>
    <w:rsid w:val="0001570B"/>
    <w:rsid w:val="000306FE"/>
    <w:rsid w:val="000402B5"/>
    <w:rsid w:val="0004342A"/>
    <w:rsid w:val="000458E6"/>
    <w:rsid w:val="00051218"/>
    <w:rsid w:val="0005214B"/>
    <w:rsid w:val="0006289A"/>
    <w:rsid w:val="00074D97"/>
    <w:rsid w:val="00077FC3"/>
    <w:rsid w:val="00093F10"/>
    <w:rsid w:val="000A6215"/>
    <w:rsid w:val="000A6D0E"/>
    <w:rsid w:val="000B2A84"/>
    <w:rsid w:val="000D558C"/>
    <w:rsid w:val="0010222E"/>
    <w:rsid w:val="00120CCD"/>
    <w:rsid w:val="00142851"/>
    <w:rsid w:val="00143CE2"/>
    <w:rsid w:val="00155893"/>
    <w:rsid w:val="00157FCF"/>
    <w:rsid w:val="001672E6"/>
    <w:rsid w:val="001748C3"/>
    <w:rsid w:val="00181A68"/>
    <w:rsid w:val="0019538D"/>
    <w:rsid w:val="00196112"/>
    <w:rsid w:val="001A5EED"/>
    <w:rsid w:val="001A7462"/>
    <w:rsid w:val="001B7638"/>
    <w:rsid w:val="001B7DB8"/>
    <w:rsid w:val="001C0AA3"/>
    <w:rsid w:val="001C3CAE"/>
    <w:rsid w:val="001D2A07"/>
    <w:rsid w:val="001D4926"/>
    <w:rsid w:val="00200354"/>
    <w:rsid w:val="00206C2E"/>
    <w:rsid w:val="0022587D"/>
    <w:rsid w:val="00225B76"/>
    <w:rsid w:val="00230F2B"/>
    <w:rsid w:val="00232016"/>
    <w:rsid w:val="00237B77"/>
    <w:rsid w:val="00242891"/>
    <w:rsid w:val="00252C9F"/>
    <w:rsid w:val="00280412"/>
    <w:rsid w:val="00290B3E"/>
    <w:rsid w:val="002961B7"/>
    <w:rsid w:val="002A112C"/>
    <w:rsid w:val="002A2A0B"/>
    <w:rsid w:val="002A49FC"/>
    <w:rsid w:val="002A5D3C"/>
    <w:rsid w:val="002B0BD0"/>
    <w:rsid w:val="002B0E12"/>
    <w:rsid w:val="002D3BDB"/>
    <w:rsid w:val="002D6F30"/>
    <w:rsid w:val="002E2A5C"/>
    <w:rsid w:val="002F3DF5"/>
    <w:rsid w:val="002F3E59"/>
    <w:rsid w:val="003049AD"/>
    <w:rsid w:val="00314695"/>
    <w:rsid w:val="00325711"/>
    <w:rsid w:val="00327ACA"/>
    <w:rsid w:val="003324D7"/>
    <w:rsid w:val="0034145F"/>
    <w:rsid w:val="00354877"/>
    <w:rsid w:val="00363EE5"/>
    <w:rsid w:val="00366112"/>
    <w:rsid w:val="00366344"/>
    <w:rsid w:val="0036739A"/>
    <w:rsid w:val="00370DC3"/>
    <w:rsid w:val="003748A3"/>
    <w:rsid w:val="00383B90"/>
    <w:rsid w:val="00384302"/>
    <w:rsid w:val="00394DCD"/>
    <w:rsid w:val="00395B82"/>
    <w:rsid w:val="00397F85"/>
    <w:rsid w:val="003A41A1"/>
    <w:rsid w:val="003A6B96"/>
    <w:rsid w:val="003A7E4C"/>
    <w:rsid w:val="003C1557"/>
    <w:rsid w:val="003C4A8B"/>
    <w:rsid w:val="003D4132"/>
    <w:rsid w:val="003D5AB2"/>
    <w:rsid w:val="003E27A0"/>
    <w:rsid w:val="003E7C84"/>
    <w:rsid w:val="00400BC9"/>
    <w:rsid w:val="00402D3B"/>
    <w:rsid w:val="004054F2"/>
    <w:rsid w:val="00410E90"/>
    <w:rsid w:val="00413838"/>
    <w:rsid w:val="004373E2"/>
    <w:rsid w:val="00437625"/>
    <w:rsid w:val="004605C1"/>
    <w:rsid w:val="004669E6"/>
    <w:rsid w:val="00467E02"/>
    <w:rsid w:val="004778F0"/>
    <w:rsid w:val="00490C66"/>
    <w:rsid w:val="004931AA"/>
    <w:rsid w:val="004A1D90"/>
    <w:rsid w:val="004A34DB"/>
    <w:rsid w:val="004B169B"/>
    <w:rsid w:val="004B4A9F"/>
    <w:rsid w:val="004D4038"/>
    <w:rsid w:val="005018ED"/>
    <w:rsid w:val="00514A08"/>
    <w:rsid w:val="00521E06"/>
    <w:rsid w:val="00521E2A"/>
    <w:rsid w:val="00542D92"/>
    <w:rsid w:val="00555FEA"/>
    <w:rsid w:val="005667FE"/>
    <w:rsid w:val="005724A4"/>
    <w:rsid w:val="00575363"/>
    <w:rsid w:val="00584F90"/>
    <w:rsid w:val="0058769F"/>
    <w:rsid w:val="0059694A"/>
    <w:rsid w:val="005A0524"/>
    <w:rsid w:val="005B4EB6"/>
    <w:rsid w:val="005B6CC0"/>
    <w:rsid w:val="005C134C"/>
    <w:rsid w:val="005C542F"/>
    <w:rsid w:val="005C5EAF"/>
    <w:rsid w:val="005D051B"/>
    <w:rsid w:val="005E4807"/>
    <w:rsid w:val="005F7BBC"/>
    <w:rsid w:val="005F7DB1"/>
    <w:rsid w:val="00630CEE"/>
    <w:rsid w:val="00634334"/>
    <w:rsid w:val="0064407D"/>
    <w:rsid w:val="0064423D"/>
    <w:rsid w:val="006540B1"/>
    <w:rsid w:val="00655AF8"/>
    <w:rsid w:val="006670C4"/>
    <w:rsid w:val="00673035"/>
    <w:rsid w:val="006758E4"/>
    <w:rsid w:val="00681768"/>
    <w:rsid w:val="00681E69"/>
    <w:rsid w:val="006828A2"/>
    <w:rsid w:val="00690CCF"/>
    <w:rsid w:val="006C61D8"/>
    <w:rsid w:val="006C6249"/>
    <w:rsid w:val="006D236E"/>
    <w:rsid w:val="006E6AF5"/>
    <w:rsid w:val="006F075A"/>
    <w:rsid w:val="007150C9"/>
    <w:rsid w:val="007201C9"/>
    <w:rsid w:val="0074015E"/>
    <w:rsid w:val="00740A83"/>
    <w:rsid w:val="00747096"/>
    <w:rsid w:val="007623B8"/>
    <w:rsid w:val="00772EB9"/>
    <w:rsid w:val="0077346F"/>
    <w:rsid w:val="00784252"/>
    <w:rsid w:val="007A6357"/>
    <w:rsid w:val="007B1D79"/>
    <w:rsid w:val="007B4253"/>
    <w:rsid w:val="007B6137"/>
    <w:rsid w:val="007B7033"/>
    <w:rsid w:val="007D3EC1"/>
    <w:rsid w:val="007F18A8"/>
    <w:rsid w:val="008128C5"/>
    <w:rsid w:val="0081415E"/>
    <w:rsid w:val="0086057E"/>
    <w:rsid w:val="00860A9A"/>
    <w:rsid w:val="00871E8D"/>
    <w:rsid w:val="00872C44"/>
    <w:rsid w:val="00876817"/>
    <w:rsid w:val="008771A2"/>
    <w:rsid w:val="0088186C"/>
    <w:rsid w:val="0088334B"/>
    <w:rsid w:val="00887B39"/>
    <w:rsid w:val="00892C34"/>
    <w:rsid w:val="00894EB2"/>
    <w:rsid w:val="008C0F04"/>
    <w:rsid w:val="008C268C"/>
    <w:rsid w:val="008E2AC4"/>
    <w:rsid w:val="008E5CFB"/>
    <w:rsid w:val="008F7C33"/>
    <w:rsid w:val="00906B4E"/>
    <w:rsid w:val="00923A0B"/>
    <w:rsid w:val="00935003"/>
    <w:rsid w:val="00941B1F"/>
    <w:rsid w:val="00945D7D"/>
    <w:rsid w:val="00952285"/>
    <w:rsid w:val="00956703"/>
    <w:rsid w:val="00981141"/>
    <w:rsid w:val="00987024"/>
    <w:rsid w:val="009945D6"/>
    <w:rsid w:val="009978AE"/>
    <w:rsid w:val="009A2425"/>
    <w:rsid w:val="009A2E68"/>
    <w:rsid w:val="009A6CFA"/>
    <w:rsid w:val="009B01DB"/>
    <w:rsid w:val="009B2298"/>
    <w:rsid w:val="009C0233"/>
    <w:rsid w:val="009C2257"/>
    <w:rsid w:val="009D0F5A"/>
    <w:rsid w:val="009E6635"/>
    <w:rsid w:val="009E6AA6"/>
    <w:rsid w:val="009F6A5C"/>
    <w:rsid w:val="00A03C87"/>
    <w:rsid w:val="00A06166"/>
    <w:rsid w:val="00A13F20"/>
    <w:rsid w:val="00A20510"/>
    <w:rsid w:val="00A2069F"/>
    <w:rsid w:val="00A2685B"/>
    <w:rsid w:val="00A44672"/>
    <w:rsid w:val="00A55B00"/>
    <w:rsid w:val="00A670B5"/>
    <w:rsid w:val="00A70CEE"/>
    <w:rsid w:val="00A762A6"/>
    <w:rsid w:val="00A92F71"/>
    <w:rsid w:val="00A9583B"/>
    <w:rsid w:val="00AB5A9E"/>
    <w:rsid w:val="00AD344E"/>
    <w:rsid w:val="00AE3AB2"/>
    <w:rsid w:val="00AE736D"/>
    <w:rsid w:val="00AF3A6E"/>
    <w:rsid w:val="00B0553D"/>
    <w:rsid w:val="00B06FEB"/>
    <w:rsid w:val="00B1763A"/>
    <w:rsid w:val="00B23004"/>
    <w:rsid w:val="00B255A4"/>
    <w:rsid w:val="00B25E30"/>
    <w:rsid w:val="00B5184F"/>
    <w:rsid w:val="00B559E3"/>
    <w:rsid w:val="00B57CF9"/>
    <w:rsid w:val="00B635A6"/>
    <w:rsid w:val="00B7062C"/>
    <w:rsid w:val="00B72E15"/>
    <w:rsid w:val="00B815A9"/>
    <w:rsid w:val="00B936D0"/>
    <w:rsid w:val="00B93A37"/>
    <w:rsid w:val="00BA3C66"/>
    <w:rsid w:val="00BA701B"/>
    <w:rsid w:val="00BB28B3"/>
    <w:rsid w:val="00BB62F3"/>
    <w:rsid w:val="00BB7A71"/>
    <w:rsid w:val="00BC0A5F"/>
    <w:rsid w:val="00BC131F"/>
    <w:rsid w:val="00BC3232"/>
    <w:rsid w:val="00BD3D9C"/>
    <w:rsid w:val="00BF018D"/>
    <w:rsid w:val="00BF55C1"/>
    <w:rsid w:val="00C043F7"/>
    <w:rsid w:val="00C23613"/>
    <w:rsid w:val="00C42D16"/>
    <w:rsid w:val="00C62590"/>
    <w:rsid w:val="00C62E15"/>
    <w:rsid w:val="00C62E88"/>
    <w:rsid w:val="00C6565A"/>
    <w:rsid w:val="00C8219C"/>
    <w:rsid w:val="00CA1F26"/>
    <w:rsid w:val="00CA24E9"/>
    <w:rsid w:val="00CA6600"/>
    <w:rsid w:val="00CA6D55"/>
    <w:rsid w:val="00CA766F"/>
    <w:rsid w:val="00CB6F37"/>
    <w:rsid w:val="00CC6705"/>
    <w:rsid w:val="00CE1C04"/>
    <w:rsid w:val="00CE6D3C"/>
    <w:rsid w:val="00D13FBC"/>
    <w:rsid w:val="00D2514B"/>
    <w:rsid w:val="00D3049E"/>
    <w:rsid w:val="00D3774A"/>
    <w:rsid w:val="00D41662"/>
    <w:rsid w:val="00D42F9A"/>
    <w:rsid w:val="00D51E1D"/>
    <w:rsid w:val="00D52578"/>
    <w:rsid w:val="00D67F3D"/>
    <w:rsid w:val="00D72A06"/>
    <w:rsid w:val="00D75185"/>
    <w:rsid w:val="00D75449"/>
    <w:rsid w:val="00D769F2"/>
    <w:rsid w:val="00D83B6B"/>
    <w:rsid w:val="00D83D44"/>
    <w:rsid w:val="00D85E6F"/>
    <w:rsid w:val="00D947FF"/>
    <w:rsid w:val="00DB1CF2"/>
    <w:rsid w:val="00DB784C"/>
    <w:rsid w:val="00DC0BB0"/>
    <w:rsid w:val="00DC2180"/>
    <w:rsid w:val="00DC2913"/>
    <w:rsid w:val="00DD06EE"/>
    <w:rsid w:val="00DD66E1"/>
    <w:rsid w:val="00DF526D"/>
    <w:rsid w:val="00E110C0"/>
    <w:rsid w:val="00E160AF"/>
    <w:rsid w:val="00E21ECB"/>
    <w:rsid w:val="00E5293B"/>
    <w:rsid w:val="00E71678"/>
    <w:rsid w:val="00E72DE3"/>
    <w:rsid w:val="00E825D7"/>
    <w:rsid w:val="00E82D0F"/>
    <w:rsid w:val="00E83C1B"/>
    <w:rsid w:val="00E97012"/>
    <w:rsid w:val="00EB2396"/>
    <w:rsid w:val="00EB3C04"/>
    <w:rsid w:val="00EB6E20"/>
    <w:rsid w:val="00EC4328"/>
    <w:rsid w:val="00EC7D7E"/>
    <w:rsid w:val="00ED16A5"/>
    <w:rsid w:val="00ED56A4"/>
    <w:rsid w:val="00ED6915"/>
    <w:rsid w:val="00EE3C37"/>
    <w:rsid w:val="00EE5F69"/>
    <w:rsid w:val="00F04F83"/>
    <w:rsid w:val="00F1344E"/>
    <w:rsid w:val="00F13CAA"/>
    <w:rsid w:val="00F240A3"/>
    <w:rsid w:val="00F466E3"/>
    <w:rsid w:val="00F52B6F"/>
    <w:rsid w:val="00F651DF"/>
    <w:rsid w:val="00F67A6E"/>
    <w:rsid w:val="00F9583E"/>
    <w:rsid w:val="00FA7E50"/>
    <w:rsid w:val="00FB7F7F"/>
    <w:rsid w:val="00FC22C5"/>
    <w:rsid w:val="00FD040E"/>
    <w:rsid w:val="00FD1C0A"/>
    <w:rsid w:val="00FE375F"/>
    <w:rsid w:val="00FE6800"/>
    <w:rsid w:val="00FF60D1"/>
    <w:rsid w:val="00FF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AD935D"/>
  <w15:docId w15:val="{4D7320EE-2C1C-4562-9CA4-DBFBF0278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00" w:lineRule="atLeast"/>
    </w:pPr>
    <w:rPr>
      <w:caps/>
      <w:color w:val="231F20"/>
      <w:sz w:val="64"/>
      <w:szCs w:val="64"/>
    </w:rPr>
  </w:style>
  <w:style w:type="paragraph" w:customStyle="1" w:styleId="div">
    <w:name w:val="div"/>
    <w:basedOn w:val="Normal"/>
  </w:style>
  <w:style w:type="paragraph" w:customStyle="1" w:styleId="divnamefname">
    <w:name w:val="div_name_fname"/>
    <w:basedOn w:val="Normal"/>
  </w:style>
  <w:style w:type="character" w:customStyle="1" w:styleId="divnamefnameCharacter">
    <w:name w:val="div_name_fname Character"/>
    <w:basedOn w:val="DefaultParagraphFont"/>
  </w:style>
  <w:style w:type="paragraph" w:customStyle="1" w:styleId="divnamelname">
    <w:name w:val="div_name_lname"/>
    <w:basedOn w:val="Normal"/>
  </w:style>
  <w:style w:type="character" w:customStyle="1" w:styleId="divnamelnameCharacter">
    <w:name w:val="div_name_lname Character"/>
    <w:basedOn w:val="DefaultParagraphFont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addresslispanbluebullet">
    <w:name w:val="div_document_div_address_li_span_bluebullet"/>
    <w:basedOn w:val="DefaultParagraphFont"/>
    <w:rPr>
      <w:rFonts w:ascii="Symbol" w:eastAsia="Symbol" w:hAnsi="Symbol" w:cs="Symbol"/>
      <w:color w:val="DADADA"/>
      <w:position w:val="-2"/>
      <w:sz w:val="34"/>
      <w:szCs w:val="34"/>
    </w:rPr>
  </w:style>
  <w:style w:type="character" w:customStyle="1" w:styleId="divaddressCharacter">
    <w:name w:val="div_address Character"/>
    <w:basedOn w:val="divCharacter"/>
    <w:rPr>
      <w:b w:val="0"/>
      <w:bCs w:val="0"/>
      <w:sz w:val="22"/>
      <w:szCs w:val="22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">
    <w:name w:val="div_document_section"/>
    <w:basedOn w:val="Normal"/>
  </w:style>
  <w:style w:type="paragraph" w:customStyle="1" w:styleId="heading">
    <w:name w:val="heading"/>
    <w:basedOn w:val="Normal"/>
    <w:rPr>
      <w:b/>
      <w:bCs/>
      <w:caps/>
    </w:rPr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color w:val="231F2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character" w:styleId="Hyperlink">
    <w:name w:val="Hyperlink"/>
    <w:basedOn w:val="DefaultParagraphFont"/>
    <w:uiPriority w:val="99"/>
    <w:unhideWhenUsed/>
    <w:rsid w:val="008128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28C5"/>
    <w:rPr>
      <w:color w:val="954F72" w:themeColor="followedHyperlink"/>
      <w:u w:val="single"/>
    </w:rPr>
  </w:style>
  <w:style w:type="character" w:customStyle="1" w:styleId="gmail-background-details">
    <w:name w:val="gmail-background-details"/>
    <w:basedOn w:val="DefaultParagraphFont"/>
    <w:rsid w:val="00A92F71"/>
  </w:style>
  <w:style w:type="character" w:styleId="UnresolvedMention">
    <w:name w:val="Unresolved Mention"/>
    <w:basedOn w:val="DefaultParagraphFont"/>
    <w:uiPriority w:val="99"/>
    <w:semiHidden/>
    <w:unhideWhenUsed/>
    <w:rsid w:val="007B613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605C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5C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605C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5C1"/>
    <w:rPr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A24E9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A24E9"/>
  </w:style>
  <w:style w:type="character" w:styleId="EndnoteReference">
    <w:name w:val="endnote reference"/>
    <w:basedOn w:val="DefaultParagraphFont"/>
    <w:uiPriority w:val="99"/>
    <w:semiHidden/>
    <w:unhideWhenUsed/>
    <w:rsid w:val="00CA24E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keburkhimer@gmail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mikeburkhimer/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6EC77-4712-4D0F-AA11-78524DC4B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GENNIFER E SCHAEFER</vt:lpstr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GENNIFER E SCHAEFER</dc:title>
  <dc:creator>Patricia Pyron</dc:creator>
  <cp:lastModifiedBy>Michael Burkhimer</cp:lastModifiedBy>
  <cp:revision>4</cp:revision>
  <cp:lastPrinted>2021-04-10T01:09:00Z</cp:lastPrinted>
  <dcterms:created xsi:type="dcterms:W3CDTF">2021-04-09T23:54:00Z</dcterms:created>
  <dcterms:modified xsi:type="dcterms:W3CDTF">2021-04-10T01:10:00Z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+EgAAB+LCAAAAAAABAAUm7V241AURT9IhZhKMTOrEzODJX39ZJoUSezE7917zt7LCc1RLIfSLIPQJItDJC4gsMBwLCugPAnzCMhbplT9DiFemDOBrg+3C+XXI23hXTRMdi63WhnifREp1vkQxy0OPQS3szpPiO8paV7rvxXLTs9KjP0uQwtLn+Uaq4baRUIyFJ4cpp9TlhSNv+kuyeWHnlqaDt4qPjrjqH1ane0MP75yJOSHFnEVo8InjreZbSw</vt:lpwstr>
  </property>
  <property fmtid="{D5CDD505-2E9C-101B-9397-08002B2CF9AE}" pid="3" name="x1ye=1">
    <vt:lpwstr>AiieWMbSN4+YjRv5KhzGTAyHMMhTGzj4SwyextJr9IySdAXw8/yzWi6eJu0rwZ+2FuctUKw/m/PexpOeB2nh9E4lx9uoflAXODj8YE0RFtqqCEO6oPqx2N0WNmQ45qIWmuRDnIL0kniQp6XTjZLuFJHHpfkZTW26GZCYPX6e8iHgc6IVUldyPaHGHNWFOqseCWdbAmsRGYdCCpFRRxLmNlny5ZqlPdfhJ3/ooAq6XA2L9iFzCIK1aBE0i1pIpMB</vt:lpwstr>
  </property>
  <property fmtid="{D5CDD505-2E9C-101B-9397-08002B2CF9AE}" pid="4" name="x1ye=10">
    <vt:lpwstr>iscwhoPpuN6hDoGLKKuDxNg3AsNsFL21ZRS9xXKCX8RfmKGhNRENDNOD/W0c8y5Q9fF2qWL6Bpe4n3sOot7hvENIzdD+aH0c8oxggwFbgTUZ4Fwi+7Hq9oDLkVQH5quVPXM9L5YRCN2ynxdOR41YltshsmqUZpn+vY5Ix8WRW9goZHA91Q+9txcfS86AEZ8JUO71uLoEbLS/jJkZjPc8mr1igbGVEnHSDlpl6fIfaLWIjrjR+ojiNkT+JVx3nfp</vt:lpwstr>
  </property>
  <property fmtid="{D5CDD505-2E9C-101B-9397-08002B2CF9AE}" pid="5" name="x1ye=11">
    <vt:lpwstr>ajXP1tgOPdsRE5AZLeelUAcWPduGTx3IQSzI0Uh078O8TacUwTmBpmcnchTr4G0LPj2qN9W1XmYsQaFnVEgbcpCT221PXBSaxSB7SapdrK2hOqx5K2VBoGqwBJO33RPkxvaH3BSd4KK2RupQ12PXrKDKkVJid/E7eJo+9tJ7FI1c06X9Dm7tTMlstHS5AYW8ZPqQywvqOqBTRetwvC6te1aHav3+75w1mGMde6Ynz7uAeMDF671shdwuo1/QQM3</vt:lpwstr>
  </property>
  <property fmtid="{D5CDD505-2E9C-101B-9397-08002B2CF9AE}" pid="6" name="x1ye=12">
    <vt:lpwstr>KEL2mxpaH7fXHChIZv7YKXz7M6bc+KuQ66i/6JPUp+6DQ37nIYuzuh71mNUjEtUKHuC0MGIoOBnu/XcLf5g/p/mSseKeZOHzKzzNmOZt39e+1UXXDWW73Kh1owC0Pah+PrxnQR8Dq9yctniWvRHODnDCffdLAwigatVN2W4C3hE9RmuOehVQhNf5LisWOcSlmv1bUpi/W/O+dy2bBZCVEB6Ii31tBipMmTGpRmciy1IrJJhAi02eAz/Fa5294vV</vt:lpwstr>
  </property>
  <property fmtid="{D5CDD505-2E9C-101B-9397-08002B2CF9AE}" pid="7" name="x1ye=13">
    <vt:lpwstr>iLYZefXJZAy32lISfbiCPBw7WtIPnwgNsOXghKUCGAdKkGWuhO1QhUEGY6h3Ab6MN8FPhze4+HiNmdSMo4lGQLwpQpG3iYtGyz5RAZ1wgmkgfkF6WiKWdfO5UV/4KSafioapKFO5Vy6RAMnkyuwBY9RHLlfAJNQkA2w6aGv7oj8R53TqNNXd/utGKBv6lERGC/Yw5OMZHOL8hmSPQOuoemt7B+U+MQYjFu8IfbisvcOM0t/OOWAc5dYm6WcS51d</vt:lpwstr>
  </property>
  <property fmtid="{D5CDD505-2E9C-101B-9397-08002B2CF9AE}" pid="8" name="x1ye=14">
    <vt:lpwstr>+AN6mU4yl9f0I4y5WUd38dyA67IwmDGqd9OP30aI0K1CuWheDnn5O3WLAG0rtKXtVqKsdyC3lF0fKR5L2Wl1qRUl0psGMPALAEHphsRUBBZsLBagk8c37fiSq/XLZIBTzpPYSTvFK5qjvltXiGQK9UzA9RVQjNOYTJ/gyDKQ1ILH7mQALOX6B/2F8AMdY+4mP9N88TaX7q4vwUu41k2WVxvYJGzMz1dKd5NOTq0m6hUlb8wr5MR7SGVF4JN3C24</vt:lpwstr>
  </property>
  <property fmtid="{D5CDD505-2E9C-101B-9397-08002B2CF9AE}" pid="9" name="x1ye=15">
    <vt:lpwstr>BLrXkNp5oS2pHFeZLfnxOERmBHwjaagO+hXRmfg+Nz7Ge8AyMUrXvx9LzFtQCnTDlXido7MrPJjZK6YG4N+JbVx7A0UlR/23eo8Z76lfxCuOwR12qaFh7vbNw0Xl3rW5n7Untlo+gP0sm/WqHyIVNw6VSpEOgbRuqgEcBasMpZoqqWck1nWOpQm7dlYEznq7G8nPb+/fbFNeAjIKWC17ec/eLajyDwgwIP4Ye4XUz6jinDNYoRObdSIglduD0SA</vt:lpwstr>
  </property>
  <property fmtid="{D5CDD505-2E9C-101B-9397-08002B2CF9AE}" pid="10" name="x1ye=16">
    <vt:lpwstr>9chzGQKOHlM9g1Q4FvjZ9d/QWDAmdtHeT5UD/n64PqnGAQFV15pwqP0YG3LChsYJ0WxRo8IB7k4J37kDSF5IuLnGD5EpiJ9GykbEjo79DBk2CYVOrqLEIjUs3Vf0h9eGCrvLWpf3cZFoFikl7JvfoJmBhqudJBsRIEi9w15mrXqCKU0nhBNTIBoGFdNRTcAkf1JdPy8RD+4l1sEou+gPZnrbPiWDZ6Ni1anjEd3QdWMAfYR0PzVN/YmR3KFLBxp</vt:lpwstr>
  </property>
  <property fmtid="{D5CDD505-2E9C-101B-9397-08002B2CF9AE}" pid="11" name="x1ye=17">
    <vt:lpwstr>DdPiLMHjC2YNn2wCobaEhHB1SCp9D/cFIyhVZS3kG34DY6+SsUDQuo5CNktJnGgyZ7o6d9n4QntRlPumPGb/fJYz1Dbxtrb+n9Yvbd13mDCF6zBAK10+N+M5+RlN1ZE8SU8qqRxbYrYWNbbM6mznzkYGIKvj1JUSdcIE9j7LEFwyfcbMH4gOWG7t7RtNgJXjE11Va2s4SxsOmKFjgz0ZGVQymMAljRLw+q8df1AjRteY1FgT6qrfP7bFBz6ZTs1</vt:lpwstr>
  </property>
  <property fmtid="{D5CDD505-2E9C-101B-9397-08002B2CF9AE}" pid="12" name="x1ye=18">
    <vt:lpwstr>aDesfbrwbq82lShrfQDRFYaxtigBvbP5JidX8CAEY+nAuU/kDhHBT+LKWXIOvLeKWi89a+VIOMrVXrkh9pZpx7ORnSZykUegV8Xzuh6H/x9Cn9val/Slmle9ejmRpr9HvTfhrgl4ZuE1YrHAdPDAJae06NZ2bvPzEBtXD2jpBjspgIP8HBCmsltdbJrCSrQEr34HfcdtwFGI1nLGHd5JZSTE9EvzbZypcASHjJVq3ez5cGxMGB3ffzfzzY6EblZ</vt:lpwstr>
  </property>
  <property fmtid="{D5CDD505-2E9C-101B-9397-08002B2CF9AE}" pid="13" name="x1ye=19">
    <vt:lpwstr>epKxeFdmdoBDJUOO6GgVVChan/jSo+dVSlSvCzY37YwBogs20ljbO51pLa0/oqF4z5/8YL3tJ+k/pneaDNvmoNP0d1rx/3Lt0KvF+nHyZToOPnT7dOi+pH6JrL7O0kyLrC0eXf2EnbxW/wwelIUs8iEgPNWcPk22BMWTm1z+tlDejSRhX+SK0KG0a0sOf9Uefo7OlX6IN3OOwSjnSXjBC36u4LxCke5YjowjjU0c7GsapZZP9HJON71kVlAvA9+</vt:lpwstr>
  </property>
  <property fmtid="{D5CDD505-2E9C-101B-9397-08002B2CF9AE}" pid="14" name="x1ye=2">
    <vt:lpwstr>rWbF+edapuRjg7COzOzA9ND9P16uQXQwy7xkwUxtyJvQSxu70ouMuavn12ouZ/55N+9YVmHXCaw7vfG2QCX6a7SAiIsidTbl4YP8usBo5UW/aZEuRh4jtEvpN3SDVcSAm2Gt+WOTeidB3efOgrSI5EEks2JF+Wmt+4LbYJrIP7skA8/hRCGe4OTfbs9y22//UafGL9ZqgiCM7vA0TL01t/AyIYKG5aKtMPuVk3ongdxhb6j3bN+Vwe5RQl/b3+H</vt:lpwstr>
  </property>
  <property fmtid="{D5CDD505-2E9C-101B-9397-08002B2CF9AE}" pid="15" name="x1ye=20">
    <vt:lpwstr>gKWL+KRL5AskzzWp5cnqL+bZ6AcS4YgCDUUdEVS/rsJj5qkZvSgNYUK1HU7rJTZCZfWEM2WUUR6Mb966or2dWuSjNRkjhm1Z7wX6d93QFSgaB5zD+luZh6IUci8/6zXjlpL72vkwqjOlShlktTg2Prgrvl9FPwC8oElSLgWv7cV5Ek+Chsuffz/QrHSEBio3pAsXEzciB0w6FPS9DWPB/UvRlcWeXgPQPyIfLMlU2Tc3Kg1x3gOUzgKp2oFr+WZ</vt:lpwstr>
  </property>
  <property fmtid="{D5CDD505-2E9C-101B-9397-08002B2CF9AE}" pid="16" name="x1ye=21">
    <vt:lpwstr>ssetNYfcumUCD1XYn1PuwQoYzHStrmL6g62mK6sA6PCrtmL20zHq5Eqf+hMAhy/7PuwC0Ef4eNGjv+bzXUNweMPnNSfu3A161e5ZDt6vipnXK2gRygOGRisLtHLaV1jwX0O/Q3ZFgIONa2+dDhOIyz/99F9iprAilOcIJzmirqFRg8/MWqnIhWPAHmYAaCnVdZphAB7JN5BosOqBumoXmRmwLmO/BFnFsBFBrTMigipFZDn3iEaW8PFkb/MknzD</vt:lpwstr>
  </property>
  <property fmtid="{D5CDD505-2E9C-101B-9397-08002B2CF9AE}" pid="17" name="x1ye=22">
    <vt:lpwstr>X1+6RiuFex4waoDmoZubq8wyK0t0VXlVOXKnh/hPdLBG0lzYbRgYwjt9fx+bgjRF3e5h6qionvM/YyA+i5p5H3RB/KMJFuTJR/QCBwZPhiDMO2CVmj6jS5buteA4/UgIpM/xyAJCEHLpq2HGZnhP70WbQTHRUd18Ib5gsIUZROmlzyXVt3kTR/GkEXYRxgTIGZvZ+qjDE7JIwAf+XLxCyFwT1riokndNHnnxDYnOCckV7odAeg+H8poh2n6m/X8</vt:lpwstr>
  </property>
  <property fmtid="{D5CDD505-2E9C-101B-9397-08002B2CF9AE}" pid="18" name="x1ye=23">
    <vt:lpwstr>KTgHV3uWUiUtn805dnKxrVAtLl09kz2dfcy9WbQtesKNsoJLP1BkrxDdVqsDv33SUSetZPRYG6MMa5Yy7yp+p9sifMAUHI78ay0/6mzmuCqSiDcUPLsbMxZ48LGKGnPmEG1Zn+W609Z41QJ/Dz0mf+O4rQ+7O/XfHNQ/Lxss/lQjgG7rWekGnq2zd2tbJqvKUUnQ5HNr6eGFaovw2NOC4MSFOZdidlaKAkegsbtVgr9iLSUpB1Do5COccx0vkYb</vt:lpwstr>
  </property>
  <property fmtid="{D5CDD505-2E9C-101B-9397-08002B2CF9AE}" pid="19" name="x1ye=24">
    <vt:lpwstr>b4ZEVbmov7tFL5YNbIXf68ZVxLX/j6KRv+0HVqZn9FuYpNlPce8/AJ6rpG0VnbSN31xR1arGbw8EtDfo94cs4TF8r8vH4EUPBQTJIh5F8fT8BL5QzPuEENwIv/zX4HoiY1lHBpf0drNkY08GO2JZgqT9W2SyX9NM7KrJEukp4+UUZf9CzaqKudiLdjcvBvxTxj/87t0y15fkt8LzmeIJQSTl9IxIw3rLz7hKHEFejFiXQk2+uEDSHBMfEbMiGIR</vt:lpwstr>
  </property>
  <property fmtid="{D5CDD505-2E9C-101B-9397-08002B2CF9AE}" pid="20" name="x1ye=25">
    <vt:lpwstr>ZlYS4Kny1jX4R2jrvAQivVQ7qJLVIg9BvMCci8Av3uyhN5twQ3pwzVZTMqaBOuU+JAdJpC9/uD/4sT9TwrVCyVNY73E4iNlDfXz19y4ETMtAJ+m2iSugt+PBZ84L7dLSzW6GaAe/2aLXk7A+isT9+SWhwRQnyPeQ/ijB9l7WBhHZJTXJ0u5kyZ1cV+CDHmIg8sHqSkaD/EpWNd4z7IRVEfTXWnAMa02CAcn0mJ6G8zAn/kk3XEBrZFZ2LY07c1I</vt:lpwstr>
  </property>
  <property fmtid="{D5CDD505-2E9C-101B-9397-08002B2CF9AE}" pid="21" name="x1ye=26">
    <vt:lpwstr>j0ZOPv7yvRBNuefrQ/4mmTijw3KTfcz1JlD2baJJGwIwNtDazn1OioI/NoZEmMvezo4++pgzDjzxDZPYz/yy+T1pfxt61EcFw8BvMfKIM8qnoYpV1CKTiHCpCWJSJGMJhCBJ4esP15X3IYyGcaHAWvfIytHYtduCGb1LLBchXN2s+JvXzhCUuFAM0JKFMjFs/62vE0p8AlU5qQ+4+07EKFErE5kHdzkBEdgy2ji+Uz5D2rtLt4SJvyBqyL8TRiT</vt:lpwstr>
  </property>
  <property fmtid="{D5CDD505-2E9C-101B-9397-08002B2CF9AE}" pid="22" name="x1ye=27">
    <vt:lpwstr>YPWUxISaxhdjvln/4Hp7kZFdgK+5egUUXpY/IeWqNHml03T96T91UO4P4bjDtW+5AruB+WawrnHb+Co8VA68HVTaHxuCedf/tOQUU9qMmiq+YWkrv/FqgyhVHFDoQ4WgCDupbBN0w3G3r2hX6UzP+O2ji+Aq/zGfxwRthnb3T8zXodxuMSPin5i95OwWVGzprpbp2r5VughBvt7STXzhVji9ikVMm3nQNAZD9heBpCFbsYgMufTsQ/cBh/Hbejs</vt:lpwstr>
  </property>
  <property fmtid="{D5CDD505-2E9C-101B-9397-08002B2CF9AE}" pid="23" name="x1ye=28">
    <vt:lpwstr>OwArbl0+/YKWj1Go7aA5u+x8scGlWMXS2ZaRiWOHe2Dmh6bnuueNgGJCzDiB3yU4sBGbl/xmCFkBrmNyehqkuUEuidLLglwWMHTSwjYgaXtI4OqE9YdF6l+eZfOhOHFff/qxTQv9WF83Zwpc/epeChYGp/qXR2xnoQy94v2sgkLEAeug3lbAyMgzHAutayXE5+pBz7QDPt+UmBoExgu0sB9U6xWGI8qQJ/Dfanx4uDYuK/trOgFRAphRzGgyPtC</vt:lpwstr>
  </property>
  <property fmtid="{D5CDD505-2E9C-101B-9397-08002B2CF9AE}" pid="24" name="x1ye=29">
    <vt:lpwstr>HybC6xmK1k4ol1CLZR/KDShPP5z9WKiPZS+tYkvIcUHeZrk7wUY24RrVTWjj1tbxv0d3CW7Xpb2r/JjwIiZaSJVnaTEMQ2Z5MPNHmxb9UXQ0FElyHAmExb1/aRDucyY/ehmbnHgXH1KgTrScRCQ78JzEt1i07rl5d2WUyf4EYHkRWQRzTOdBEuSboOsdB6oz8AZPKOn6xUzrGRTPgOiD611qOmN9NVkJwPci/bKV4Ecis0+2r4KgGKEXrP0zuM0</vt:lpwstr>
  </property>
  <property fmtid="{D5CDD505-2E9C-101B-9397-08002B2CF9AE}" pid="25" name="x1ye=3">
    <vt:lpwstr>WKfIKF6gMkhm8SHI4Wz2S87sFzCfP5qA42yOU41UdwPxwyOrMDlmfyDz/s3Uf6exhVByRssBhYt3rom7oXXushIz5jSAdagBO8glADzy+OMFUianff9tlByNRW7C/45nbDlZUWIAWrFPa1wi6pY1XfR5Gd0Avp5fiYfmrr9jOzKLKu9Sn4R8p2UbBDT3a7EhTN86KqU9Hqf6fbvDoCTpEfGhNX0KjUc3PLaEsnhQyOBehSn/WQf5I1j/YBpW7EP</vt:lpwstr>
  </property>
  <property fmtid="{D5CDD505-2E9C-101B-9397-08002B2CF9AE}" pid="26" name="x1ye=30">
    <vt:lpwstr>3s0cklA5EWP32y/N6Pgb9lWqaokVhifb0/GRrEKBcPze7F0xrG5GD0kwfXK8ZeDxmbRi+i31OB6+9FieYuKVPVgd13/9ZdLZP6w2Cvj/FPHk6VijcVIH4gyIXS6MB8TD+AltW2/wqkg+bXtZcn4DXHMjMPfxNqLZoSLQokLe704QVbqOcTR1n+DTBKU6/ed4x5Kr8tsl/9H3rzFjGvYALnvaj//QSq+gP8x0Y4F2UlqToOWzphkVkatgxpY41k5</vt:lpwstr>
  </property>
  <property fmtid="{D5CDD505-2E9C-101B-9397-08002B2CF9AE}" pid="27" name="x1ye=31">
    <vt:lpwstr>L1UVN0jdAyhKClo1HgAgwNC//vAmb2WnarOXf5jBKhjLEVkukzwDVidQScXyIQm5QH6XCkNrkbw/iLGlvMPs7IaTqg8pZVip0a8mWcwpTfuQUG9qqrDsAMdMoRDKGR+HKDHecm6wOVEQFAG70kp3yzEs2OEO49KkgFSlZbrz526XEge0zEigN6zZO8oEdxYxa5aYHCzcKf/IJIF0U6Zs4KszRqmbkhakGtYjCsNM1pVRnmphRGc1/RsJBIGnCcA</vt:lpwstr>
  </property>
  <property fmtid="{D5CDD505-2E9C-101B-9397-08002B2CF9AE}" pid="28" name="x1ye=32">
    <vt:lpwstr>yCiUeYZ29Nqr7XhZMdrsQiQTo6f+NhqmfuwRFVMBsxgyOxTvLoohekB9DT/liF2uS4ZE+hnDaeuzBBa23xcolK8MtQjQ8a3Kl/DwGAl1H5P3fmUqym3kuPoLRANYOOMXIutHPIIraBuu2JbAbSBjGrOLq29ykiLJRNSCBRjLe/CB1hIaZSqOvctFpegBwa7QzUZgONqAlMPcLWX7MzUGhgkDn5bTX7cDKtn+NauBatQDB7ylM0UIRo923jdrThD</vt:lpwstr>
  </property>
  <property fmtid="{D5CDD505-2E9C-101B-9397-08002B2CF9AE}" pid="29" name="x1ye=33">
    <vt:lpwstr>3zpsXiih2I4d5U7AYE87ESeive0I9EbK6OLtuRqx0iYCUl8bAiQFj/f7qVr//CKuoaq4+6rl+B9Eil0wh4egswJqgmBh5Iam2E4UlaZqocdJrCyNcNSxzMhcemne5069MMxgydIt44U35VohDNhsoys4Y3wb0X+LCNFT5Q/3LkXgzSVFHZeRRXg3gr1uSzVCq1vn0ihWCvgEcMjm4mXzBXs79mOnswK5yh9xXI5uBsyZHUlGXqP9C75L48nfiB8</vt:lpwstr>
  </property>
  <property fmtid="{D5CDD505-2E9C-101B-9397-08002B2CF9AE}" pid="30" name="x1ye=34">
    <vt:lpwstr>TAukCvoQ2qvomICIbfmFENPsghv+u6JB0Uf5h3DIXkNZJJAwNkXKx6MRedNck7OEnW0jtpa92OGnJ55oXoB9v74d7ny48nkUE5ta4MtORu4jRk+swgjlgKOMO504taexrxjWauD6smwZvGatTGE5u7GyOIwb8/vN1Btm84sL37Sbxz5eNwVIEU5EosNigqBIKvUXyhXCxT3f85aGWLNqOOQ28wP8c/aIk8PnNdAlPrYez/m3wfrtoTnJPWMVXbc</vt:lpwstr>
  </property>
  <property fmtid="{D5CDD505-2E9C-101B-9397-08002B2CF9AE}" pid="31" name="x1ye=35">
    <vt:lpwstr>IcwHilC5v7dzOBdnn4zoyLEJ5lpHZ/fVyt3xiweELUwL5v/BXbeaRkIrb5Byfdb8ciSp+DU7x4S8kcx6bzgdzet0VV3+JBjHVxA1E/8F8n1sVkkyxZwdVoj8YkvbL+hlXxIExzyADLftU9VIeBxbIYIkuEjNkWZRdZYr98BweGg0sP355wG6BfGYEtpJByWp+ex3hU7pDgWU/55Q0BISKJfkPBFE+2PwungX6FTigVMvPbnxdzdTVYBjuEZPfGP</vt:lpwstr>
  </property>
  <property fmtid="{D5CDD505-2E9C-101B-9397-08002B2CF9AE}" pid="32" name="x1ye=36">
    <vt:lpwstr>GMxb5IGO8BfDJz5mi76/JTkBx3tHLsWCkziRUv9Fasdx3p73TvDhxwrtxAgNRNCikaH3ed9L0YmNofvg5Ixh6Z/zzOis/CiJHsrtJ3tAOUH2X4nUaXvm+f34kGblLQC14fr6BxtmCqdC6LUiQ5NiAixvfokGTO5HKkwvom90XPW+Y+eXWse6v56MWFpN+w6/IErUVkuwajbZx9Ci0BLAuE8407wGWrXGq8rU9TE1Yb2iWw+lTGBQ29HDIlIWXbo</vt:lpwstr>
  </property>
  <property fmtid="{D5CDD505-2E9C-101B-9397-08002B2CF9AE}" pid="33" name="x1ye=37">
    <vt:lpwstr>8edUSsnRbQ1qCeNmaRQPBC39igGEhFg0YkRKBc87pdR71hDwZVnp1M3q9F/KV5Xzg5tCEcgaUq59Ga/ioheTm+UeXsa4BPMjb8gl9ctSGFkyu0AXDH+ACtQo8yVi3upYg2jbspnthNYvlttDGbEWbffI5iQ2tSOroq7cViXtBV38VcNNNcBP3G1eD7rPXOtN405B6eIcklzGR/gsKTZzvLOKgL5yBp36uprku4SbAPrZglh2ng+qoePAqOsqVxf</vt:lpwstr>
  </property>
  <property fmtid="{D5CDD505-2E9C-101B-9397-08002B2CF9AE}" pid="34" name="x1ye=38">
    <vt:lpwstr>yjRUSuR7mt7Uqg+PBQOzrcu243Ie+vd5Nqh7K1AHsDFJyuyHIV56jECy7P8blPS/P+arXc5sJtAuOzGg5mOfOuotlcdLkk8EHNgoqTTLM/tT3+rjIEjW5UJpZZ1uQd1VJbMVtQLyipPdQycwcsboVlq2ChV1zHGfcDQmbv6J5b3RSII3mhIqEI0nnqDwyMEB13lYfLz17I97LfH/ZCXi754eonI6Wqg+huzdGjby7T9SdSBK+cU+sCw1MwbXJBx</vt:lpwstr>
  </property>
  <property fmtid="{D5CDD505-2E9C-101B-9397-08002B2CF9AE}" pid="35" name="x1ye=39">
    <vt:lpwstr>X4rvewW9+uxkPUsvBjUpwd4Z/SC1tpQ03t+AWOtL78AdHz+QFceIofaNLJA+esEZicoOPm8nEgvHIoHYRZ/Zh3zQNQ3SZx9+RLPXAn6uM/NCii32VZVNM0gJjxFwh4G2gY2SP6cnT6MGx31x6SYjJsYQ6DD6o3QbETkgJfZX8WTBkunAWVTFi1FS7pKFxrYb9wns/ioqITPbv2mMyXJzvihtbkLCkI25EWZuc9XtGV0SYA+3A7MquweyYAYCQ7z</vt:lpwstr>
  </property>
  <property fmtid="{D5CDD505-2E9C-101B-9397-08002B2CF9AE}" pid="36" name="x1ye=4">
    <vt:lpwstr>bzB7BM93YthoyshDcdDlabOByFwEgzzJjQ4YtvKY51ujnIv66/dAwgc7mHx/Ace68zgzUZ0fZc/n0v8GJrOytF0Ejh95zQdUFvXDZ+3l8Jt9rI4oTtJeI/d385cCdxx8TSXnvM0p0+dYh3ET5Mm0hMkdYPoL1z2a058GpJZQIMrf3g4Z3RylugD4fNO6/DiVDQl2E0Wxm3SURpkGUYZsk1TeYQ7igrrE1hG+FBvi7JxwxdJIR/pLfZ8NBBl0sum</vt:lpwstr>
  </property>
  <property fmtid="{D5CDD505-2E9C-101B-9397-08002B2CF9AE}" pid="37" name="x1ye=40">
    <vt:lpwstr>FaNiwHtEBn8P2oJpAXRnLKba2vQ1x9WwKWsFFUH4lu+RzUPoxCmj+bFgW8vWCDKK6k4N/Z39wZsUc6LmsEXS2wXKt138oKR1XhZN/RJ7sfubCjb8j3jLC7gFskc1RCSmIIvMLjipEeX26Ipa+LNbA+o9P40DIt78asfPOOvyLutgQUpBXb0+gX//kB2x3TVJ1F+L3uxj90uXfQySK0BkFxzWcrI0Z5rtcWuoqCrn9URgT4+RudZ6hKzRDkjVEsC</vt:lpwstr>
  </property>
  <property fmtid="{D5CDD505-2E9C-101B-9397-08002B2CF9AE}" pid="38" name="x1ye=41">
    <vt:lpwstr>tOtCr5Qw7ahpvpmIahyFIk/wZKKWp94/f5DSRYZWterPx8QCQIsIndR87Fd/26hI/16kZNGtMFvzgEnXjz+ve6IpLouffEW189uTS4dPW3/aFuY1Yr9lZpsUQjvuIrUhgJmLqn88azMdhS8m2z4telnJvt8l6D5k4zTO0/a9T6HWjqzoKYn6M0LdA/iQQZbj4/LT5PRUi2OHZ+BMNKoIpgp0XYkbY5bKcrMmAC9k4mQCSqGH4KApzTFu6Hv8WZ0</vt:lpwstr>
  </property>
  <property fmtid="{D5CDD505-2E9C-101B-9397-08002B2CF9AE}" pid="39" name="x1ye=42">
    <vt:lpwstr>XVSD5kVrYmh3epU43axrzlO9urTCPc41Ib8ARlVUN2jSISi9xYRz0qzY7qIv9uCh/EUtI8ZgkgtVg3gsKN1pH9XmFVwr/mUgh9UGzzEZOdUq1YKfKvX57dPwoqZtfan3ZHtRr4cAI41rc1Kt3xw9c2F46NPEsWcPaCs3Dr1i8zm1suY9xSELMg7qwZsZ1G5sdtL3IIQGRWzqThYZuRJaBGzVaN7eJdrpZKXgt+83Kao7nFoFiSnsT5lrJjYtd/M</vt:lpwstr>
  </property>
  <property fmtid="{D5CDD505-2E9C-101B-9397-08002B2CF9AE}" pid="40" name="x1ye=43">
    <vt:lpwstr>xzL9FLMwRJ4TsF9EPY7taN0bWareZGtB6gOSZg1fYIgCxGDlVihTXOcNBG6jTApWfQRUShwX/BPlnHE6n+UTZOYknJ/HqiVjR3ZxjN7pm4K9N4SJwUggpa8WIotDjoz6OvKpeVrsnZkXVJ2FO8bD34vrRE8cvN1JmOcg5pWv5EOIw75A0BHFazddNHHu4if70V4QBFx6NOKVwJwoekrRVHrSA45uYZIcZzbIAAf6WQ6gst8pv5BVV4TwWgFkMyW</vt:lpwstr>
  </property>
  <property fmtid="{D5CDD505-2E9C-101B-9397-08002B2CF9AE}" pid="41" name="x1ye=44">
    <vt:lpwstr>il4o9+i+Z7GV9hs5XmOGHauSlM/GEIGjc8uwhMYrtzzFBGObNN2S1QKWVWtKNgsqiDWv4nIQEC3NZ2RYknd701LYmRdmui3NjkzxUnhM5eG1xMrsJ/Mcv9n5aRBFrJYC8IetaxyHTs0YWOsacq784/8YYNYsJJf7I85EcrM5Lwik7ckNFKCd7oULXZvSLkXXr3gSeM3MzWs7+ia/zrro8RQIHCbFOPI5RuEuLVqfPzVwD2Iuk0e4yuKzfgCLskZ</vt:lpwstr>
  </property>
  <property fmtid="{D5CDD505-2E9C-101B-9397-08002B2CF9AE}" pid="42" name="x1ye=45">
    <vt:lpwstr>DJ5TShx9DPscHLXdXFRAfsETd351u3sgNJZqsx3DDz75x6TkzuW2AfRbNtCtpAiahD1bnYyEJMImbx38Ne0S7r4Ii80D93nh7bNySmt0JRp9OEYo/9AEJnEv6KbUE6Cbe4OFMS/OltQr4XqVc8q9Q8fpk3Zx0Th+SVH0MCV3U9+GTTa2WBLPxj6V1b99QGr5atbqHASNcVGvxJH2+3cn2qJoXiBTEtXKPJuD5gCniRjorUPZ2cJC7e0NjnD/TM4</vt:lpwstr>
  </property>
  <property fmtid="{D5CDD505-2E9C-101B-9397-08002B2CF9AE}" pid="43" name="x1ye=46">
    <vt:lpwstr>OJ0v/o4mrhJyq78TVh4W7TiaAAvlUokKdSVLQrvcRCdfc2TXSvDUOEnznC1B/qjUfbeAFTzS1JE9pX5hMwxgNIqTwakNRuM5Be2cw34MfzZ+zk7/bQGMn8TL4scyJAMFHgwAbss8VLLQwLuGX7bM1P+eVsLSU0cw+LcMqwrOO2Xw8zlVkUQ7qN+ZPu5EGxP9+2xDgdwBcKBgprezYabW4LmbwEkRoMBvkif4WAWtrfK7epK2tcc+ahSuzMtW6Dt</vt:lpwstr>
  </property>
  <property fmtid="{D5CDD505-2E9C-101B-9397-08002B2CF9AE}" pid="44" name="x1ye=47">
    <vt:lpwstr>4tz4y4yLDffjw0EcuWzXnmt9a0OgYT8w1tVEJN0FkkF5hpoMJQ2I/RDeyAQD6x+omFcYfcsKkL8NBALB1KmF0oAgDjANIQeLTpvfeJoGQOdpRXv46BOqj/5XePFJftzMRrXXZVe0jmhqvQKglw0vjjzYC6YA0bahxa0a5F0Ivez+ghz91uXOXrIIz1+VWvObdErC6Th6SNYlanzgEidcJCKuzWNk5ZxX6R6majVtO6tURHdJZGddVN9driYLs4X</vt:lpwstr>
  </property>
  <property fmtid="{D5CDD505-2E9C-101B-9397-08002B2CF9AE}" pid="45" name="x1ye=48">
    <vt:lpwstr>Gqka715c/9NaDNVXmOfIemy7RdGkyzZPedN/KMtLhV5dm/Fnl7LBORzgSD0EGP3HY1d7pu0DlSsSWriRqMsjdli/Ln3pnH/tnNTJu/UTsP817S6zgExTLGagKrnflEad1Gct9/2cjtI+Gw8F/g///2dL2Q4m4FZMPhN4vIq9migOknZ3UBbjdOftf0K7xdpfSe/EBtrH0Y+GDUA3A4sl4lBrOZkrVJXxxZLbSHNN9hY/+fU4f3Nscay3TBN1ObK</vt:lpwstr>
  </property>
  <property fmtid="{D5CDD505-2E9C-101B-9397-08002B2CF9AE}" pid="46" name="x1ye=49">
    <vt:lpwstr>eKJUNr1Pwh65lbO54OXQxR5LcV1z6iYgDsQr6IDPDsfrD6eL3lfHfbetHvx0van8JQPf8rYrOOlL5n1dfdm0W52lRlg1EFQ/qFMcHmVvuw2GhuFhFjXh32KDXbZjD5BK+VfkVrNNjydlF5QezTF/xvk8kN4qBwF8XdvxfHhShz24dM8avJPyY4mH7v4HiYGAzoRnfID/O+32WNqm08vOzhqBQfrUKEc4vgbBA/BP2hW4vccBa4mjSGOOV4EB3yH</vt:lpwstr>
  </property>
  <property fmtid="{D5CDD505-2E9C-101B-9397-08002B2CF9AE}" pid="47" name="x1ye=5">
    <vt:lpwstr>/qxsWuUimUAF/Y73OO+OrP3CrUMlnqp9T/O2H0jzOBYmsSe/hNs/gxOodyzG+DDCN9TcDX6iz/IS95tKCuh//ZYWnVD+c+cUwGwuLfbm0jKpkJYTOdk2Dh3xwnAlIIjt+TaR9kFRBgJg7ie1PomnbEizAdgVCiJETVUbUfPFqDmswDQrOYWrlQPCaS7gENvAhyaFA2UQ8B+LRdbBgT/0iEm3lsDKaQtp/7OhftImqTwYQ4mIIGDNFxWvXLGp6mJ</vt:lpwstr>
  </property>
  <property fmtid="{D5CDD505-2E9C-101B-9397-08002B2CF9AE}" pid="48" name="x1ye=50">
    <vt:lpwstr>b+nPVceMhV6OkQm9+NTyRopZNFaL4h7yjYi6pvJOKfXlFOHHNV3f6cWq//hIfOqhPmtYjb51CZcJ7UUtxXJx6D2PGk8DwNnWJeTpDxYEfB4MfGxt8kuQHycJe0kLy4wnMjQPZFZImv2oO5YXNkhKQM097XI/7fuDuf6P+lk7QvReytS46T6QXm8wuasZyP3vdyaqsyoqA+jxDoa23LNLN2QQ0iWywIzJOP/cT8jU8ouDegaSt0L1YIY0n5V4pxG</vt:lpwstr>
  </property>
  <property fmtid="{D5CDD505-2E9C-101B-9397-08002B2CF9AE}" pid="49" name="x1ye=51">
    <vt:lpwstr>smjaACwaAF/VyHVzaAcUI/e3k2bzPygtpGVu8L1PODB/xegMz7cKslYhLTd/jFB/pBNBOGyid/EELLOZ5IxujueiIrUAwNoV6qebd48HP9tTfQXcQb9wTE3+yn2i6GwdDjFMtXV135+Mws0dEYid3X+r06pRR6Y2++R0+FprwdD9L17Ho3P9ccOTRXzeovN+yDBO+KaXiv3Y9RJmdp6tvj6zeggmmzyqZImUaRZVMH1NsIv29254fuybxMzjouQ</vt:lpwstr>
  </property>
  <property fmtid="{D5CDD505-2E9C-101B-9397-08002B2CF9AE}" pid="50" name="x1ye=52">
    <vt:lpwstr>u3rtcB38JSn7dSLGVg/ubeu+sK25gsQwTtPiDsS+U5b5LVka+K8dR66Kq812Yhfq1rj0W6+FBcjn2qZHrmntmLS5dTEcn42Lx7IJumUZGKiSlc+LmOQ2eov0/VR+6EjP+AzGTNShSDOH7ks2xu/QUJgFobCZiw6CC2pleAXiZY14jP5gVfYa7y8mVH3y5ApRabGRIBVuCrdd0VqBa6KsBG7iFwY3fjmYy7POktTgfp+kRjPNQ6s1wwGePfNxLkB</vt:lpwstr>
  </property>
  <property fmtid="{D5CDD505-2E9C-101B-9397-08002B2CF9AE}" pid="51" name="x1ye=53">
    <vt:lpwstr>HVNmhBsWCM6u8nOHEYvTcfszNZ7oraiRyzlChgnr8KG/k3iS+kGu8vVQzVj0DNYjkXxjiqM0dJ0WbeGDtXmgKeZzTWGmbYKMeLCV0qDv3GYFv/j06xFdTOiAJDEJod4xNTcEMvHzWqcVqN/w+NvZrhOQhuX4dQlehO0bsV+WmoVuSYXrNK7Qz1HiXyySrjLCP3ImVYzgREljvrNC/vCC4kesWnmzNcTj62lQJ+vE+s+uYXmGeZUzDdF9Fkppb86</vt:lpwstr>
  </property>
  <property fmtid="{D5CDD505-2E9C-101B-9397-08002B2CF9AE}" pid="52" name="x1ye=54">
    <vt:lpwstr>8rxUQYaEcBcqLugiclBpv+bTgfFH9+VR/ZeYZ3PW8cPTDYzg/Mdobly1vSiSQEoXZfe63G/R0B7IrKYYDVep7YmR2TD3FNiPfKMRBLg6Kzvntk/aljw9JqTpnUBhkkco0qtN3rSQBnc2PQCG2au47HCroy0T2UX93Luz9wrv2l25Pij0xFf+ajkGs2Zy89zYukjDBSO9JQpaVvgwK2wGlXVzRGOpIayIRKQ92egv54vC7oIlf8OBVmZU8k/rhQ6</vt:lpwstr>
  </property>
  <property fmtid="{D5CDD505-2E9C-101B-9397-08002B2CF9AE}" pid="53" name="x1ye=55">
    <vt:lpwstr>X/xL38VmfOx7LWKiHxGe9l5+wXVMX5EDdagItWG5peSqqvt9Z+DkHcfvje1kVtLJKI5ZOyBp20B+26zk6e9f5zhuL1SH6n4bGPljBFXpOJ+81LZmcqxyOcihra9mifepdLdfr39kH8wBYzJkuhuxUJzV2i4Jc+AC0q5b5EIvgyhKdHCvs0HMzYW7gFPP/RyDGWIH9Wrj4fdErVEt1hY/K4rMHz62w6OfgoBalTG+NNnYx9U//bVDl4Wo9btDRnC</vt:lpwstr>
  </property>
  <property fmtid="{D5CDD505-2E9C-101B-9397-08002B2CF9AE}" pid="54" name="x1ye=56">
    <vt:lpwstr>nyGRQEmYJTVFTmcIALXPMTrc6tmRi1iD52U3R8H8gb8/2wIGJVwCfUQSDPChato0HOQeJOCA/blDEGEs/SbNXg6kJIhtmxRcOq7Bd28zrwp/UXDDcktmzmHmSJv9mbmigvFXdQqfjlXtKRvv88IwAKucfRObGqyI4H0JbLnDYqXCqzKmN/ujuLvcDxVIWHIAVJ12wgU54wS9iKhzxJxZ/Y17+orKPBaYZFJyppwCGMlCenxCMJSj/OsqpurEotR</vt:lpwstr>
  </property>
  <property fmtid="{D5CDD505-2E9C-101B-9397-08002B2CF9AE}" pid="55" name="x1ye=57">
    <vt:lpwstr>/8boDL86D0pP1fMEJx/3Xm4CnTZBm4igTp5VA0hO24AlZ4G0h7gmtSj0P5dIiyVoy/ZEqiXwbL01Lu4jabENJEiwW7OrGg7YoTJzDHLQUhQX8Skg+d2NoLKRwsD29vvuRs7jjnwLZP9MluotslQrSZz1A5EsbEZj0/wrKPcbFRZrfNpqhYxClNtx8G66z3wyxWAbJacwwHQUFBi/mptv6EDo3ZSP2yPGO8InUL8YI1fI57PubPdwarw57o7X8C+</vt:lpwstr>
  </property>
  <property fmtid="{D5CDD505-2E9C-101B-9397-08002B2CF9AE}" pid="56" name="x1ye=58">
    <vt:lpwstr>7m9g49FOi51xXUvgXrM9qM4iofCjJsYHSAx/2Dckz6e5X0PKeIjet9iSN76j5Z+TnJ8BE8z+aRadAmuIt6NXorXz+hHs/oC+/7zWC2oiVpCm02zkd/LjBPSMHuNGSGRY56Fm6xcFT0hEccFPO2wfVCmsEYIHkG+oJ7DCUhUgX8triHJCNST9T5Ix1lU0nWI8mFIqs/FTDFOk1SiCtL904hUnSijqGXp69rTc4Ym8hNfUxzvZV20WFDrzTYSHK1K</vt:lpwstr>
  </property>
  <property fmtid="{D5CDD505-2E9C-101B-9397-08002B2CF9AE}" pid="57" name="x1ye=59">
    <vt:lpwstr>eOj6FXV1sCSPxPMNmFmGcGQl9yLnuO1f7h97mXR10DFlTRuxlRMUQyymCiMw7HaC1bv2DfmXeNTn8FVBf6nkGde7cNNCJIypFPXckxohWrCPbUsDHOd3TLVeiD3O+vnllh7Er2t+IhlOKVDsv8S2L3yGS/3jLCeXUF5DTt57TAzZbEh/XlZBA0KR6FkVWobp23Hj9dYyUzJzqRuhW8OX0X4GpvK/QtTR0NF3MJT0JNl5i8RY/cz+72Cb4GZ5JpR</vt:lpwstr>
  </property>
  <property fmtid="{D5CDD505-2E9C-101B-9397-08002B2CF9AE}" pid="58" name="x1ye=6">
    <vt:lpwstr>UVy6BsXDi0lWoT94EQ7Kk/oinxNwz9wsAIYSFBg1hV1fVVdmhjss7YTENkIOebFnNwBliIVfodyUBR+xCjBfzDeDmvFJTjyeXG5CrtGvzU2gjLVjbtpzdKqHpjSBwM5y4Uxa9EdIMYyq7P2zYBisiU+g4+zQVIXVoQbR9TbMO82nDpv7Ujkqp02J/HiqskdcEc3/LVEX2xq9EywIiSCPLqnBSpJdp0rwZyHVkWfQpYi623mBHJ0gcxKLGmFTeYB</vt:lpwstr>
  </property>
  <property fmtid="{D5CDD505-2E9C-101B-9397-08002B2CF9AE}" pid="59" name="x1ye=60">
    <vt:lpwstr>WDglyDJacqdJsT3reDEIP3QDZTTLt/On46MdauePM+aMjEQKWgzZBrmpI2VLBUtd5dhUN/VbQM0v6FzA99pSTk+J+VBYpOkyiv2QXaS5g/j0sPwCycNf8frgoJq0JMXFTPzUmC8R9EaaGEpSF1t25feLar9338G86Ajil7VGDC4u9kvaT1pcy7g3IVlzHA4Pmt4mWch4Yn2fJj8xMJIUuT4fmisM0AotIFh7f+j4Qz11h7/sRyYpNTFpLZ2CEay</vt:lpwstr>
  </property>
  <property fmtid="{D5CDD505-2E9C-101B-9397-08002B2CF9AE}" pid="60" name="x1ye=61">
    <vt:lpwstr>8TChADLCncndgoAV/zmUin2RYvn/3YsUmDXrX2J/2UAL9kxW61bYcVAe2wF8//pO1XJIg5/DJkyWKD5UE/PjWQyyuMlj3X/UGh9o+Hf+p02EDeAA+c5pf8+PmWgebKHD4C9AjyuQ5qgiayIA7+6Qxm0QtcAwy8daJTHX6+DRTOtxNGgp/wl/P2GTXS9rMZ/T9WprOG9aEfItgvcPL/a0U1N0ONWbReZm4MebR0fHjzpiEbTdGAEbJzjqj5LvQQP</vt:lpwstr>
  </property>
  <property fmtid="{D5CDD505-2E9C-101B-9397-08002B2CF9AE}" pid="61" name="x1ye=62">
    <vt:lpwstr>Ug1N8ASUc4otWN/UuiRSAUAvfTHsQJKO0yZPQVcA2tyvLq7Vo61SdYRtEFD3xIOTR1qrhaL7GsDpgJuL6vOsyhVZwclnefI3iSzKyX4tQT9ZUXfTEJZ3aG9rcrAZIgksFcZ23obeQJXPC89jIuvvejSuhr7f1kwjQcSW19GC62Ax9nTOSPUfN69AOj4Dy6z9LKtJKzrdiFP+G9voYP85L6JojNYUQIs/PxRQ/YgmrzFMOH3My/bjmDfml2Ih6Ls</vt:lpwstr>
  </property>
  <property fmtid="{D5CDD505-2E9C-101B-9397-08002B2CF9AE}" pid="62" name="x1ye=63">
    <vt:lpwstr>/qDFMcFR76pBOM+3Taet+87b/AowqkQVMC2NBHTkohVzvg3Wapi3/hxuWqqqChaf4vqwqDsemtumT2oNz9q24Aa1vp2ooBMuH1tjWc/JnNFzMMSF95MiWEl/7ROTO7sbwgLQe8hRLZhYELgT2WUTKXRgM3h9YyQCHuOenS5r4rPusnbzv42TAu/Auj+iBGDuY9uHscuzSeUrJi/bkp6l34XgG5qe0WkNLl03gOysJraxVB1ZsKHm/ToE7z9w/dt</vt:lpwstr>
  </property>
  <property fmtid="{D5CDD505-2E9C-101B-9397-08002B2CF9AE}" pid="63" name="x1ye=64">
    <vt:lpwstr>lYKfUnP8OV4q8t07ktVner9OMVyzD17q65/z15cwMpoHtJlhqA7Uk9ZNT9LYH8HV++WiZa1qP+pG7nqwbBofUXF/auIpGTfGlh85OVWyQn3ipSrLEGt3taSg64BpeyMqNxy9q5DjfdYNKRNCqt+wRd8ASYse2arEr7AdCNeQys4Ayx2YsoA2Gz4MA1KpHHEzbhMqsUF+F202uRZRmK7zt4f38bWWxKC8uhknJmZyr4qIEkAiL3uCBhFzXhjOzaa</vt:lpwstr>
  </property>
  <property fmtid="{D5CDD505-2E9C-101B-9397-08002B2CF9AE}" pid="64" name="x1ye=65">
    <vt:lpwstr>lIJvhnw1IgmWsi1ZBvCMHUY8RIvR2x6LTHFsBLzot0wePq46Z8a/lUQuO33N1XGllvNvjtqASYQiDRyLZLdf3xQaDrd6C3lAodt8VHBb82y0sn258w2fXiHNAg9keVkjIyyUCSfw6RuA57LtfiSKV6sF59P//nyxLg9vUvCE1Z564d9Qh+xvJiIb9oKGTM0AJ6UfUQtv0g9+Th6bg/99+NSbfsiwXfgv1cbpfJRxoqL79U5GT0HN93O3YmdQNvH</vt:lpwstr>
  </property>
  <property fmtid="{D5CDD505-2E9C-101B-9397-08002B2CF9AE}" pid="65" name="x1ye=66">
    <vt:lpwstr>KvHFRue8/xFEt4/lOKeBUIX+MWQsnpamKQBPZ4rwqqctmWjFP+kGFxKNMRzsZ1hxqn3x/BYD+BVZwHTvKdL8uzoLCM3JLNxP21tdk1WyuM/ptGicLLIAP/VXDeyK5CMQBdEAUZQ/ELcs4mdiQDvmRMXP3nbUBqNNI5I42y5MXO4DIw5aK1NgyS+m+NJotJ0wrt1YimN44Nb80F+x3ZqMMMRKm7hP8WgpyCDsNgNYHHVr5KvzDEUdZnppBj3WMKS</vt:lpwstr>
  </property>
  <property fmtid="{D5CDD505-2E9C-101B-9397-08002B2CF9AE}" pid="66" name="x1ye=67">
    <vt:lpwstr>5/216nFbXr6JaGN/BvSFO8kowX5AgaeBP+awzwNryjml2MZ2ZGj4RtbmXyCeqlXecricm29zH7sKBk/jBUeF68tFFc0LQiZSEFYo/nilKqP81chcSQItjPoICswkuOTi6nTxbZ0mCT94CAdpK4QJd1y4PzIsYl/t40moddYkpN5Q++krHoj7z6Fv/TgEaV0GGvhvE1d0O/DhTqKDW48fAt0k5Z+8PEJJQ7ftaowGnWmRbZ+1Hiie4aQxvB2jIxw</vt:lpwstr>
  </property>
  <property fmtid="{D5CDD505-2E9C-101B-9397-08002B2CF9AE}" pid="67" name="x1ye=68">
    <vt:lpwstr>7r5Kf64k+hDxYQTUQJzqUXnFVgUYDrFA588zUofa5cZAuKKcMVjxyusO0ng8uQVB9KIZ0r9Bg8SYQh90KlPAPYajen/7rMk1TbhVlk9gNkl6iSnfued9MklmAJPfBFZ4Jj0N/OgUOxlUENoMl0xdPufzGzGHDkrsUuZuRVO64aJcoZKPwXenK2zOY/W+Jhn0UO6J5l3xNilhPNgb692KKHWvQ1mRGoD8T9P6p/4U/hntOfviI+Ts4t57AJXirui</vt:lpwstr>
  </property>
  <property fmtid="{D5CDD505-2E9C-101B-9397-08002B2CF9AE}" pid="68" name="x1ye=69">
    <vt:lpwstr>Lq5x4096oGQPJ39+L2oy0jaSbDTd2skT85nGe5M2idtLYlVYN10uWjMRU1Mp66dPmBfd1jeEsIFDJqM02x1m26k7+txVi4sxqrEYGd0TfpdyWkzFbKNI2U5p7LLWr3PH1JnvfA6i+RzojwAWnWLpHe97R7i9q9GvW8CIwVELqQ6Nex7yTqgM+2vLj0MfXz1vk7O78ERPSKsirqqHv7QLhgxNAMAkNTgnV4Kj8twDecIqwvjVcpEgdti+miXW/f9</vt:lpwstr>
  </property>
  <property fmtid="{D5CDD505-2E9C-101B-9397-08002B2CF9AE}" pid="69" name="x1ye=7">
    <vt:lpwstr>ybksEsndi+eQoUcrWW9IhmNUbWEwxIUmerUbur9YGnN/Fryd0TmYa/8EFzcVSv4YXdNkFll1jKydN9miIIIKwFsRLcyzat2pVsem76wQNQVTtKY9vuIAhk/PpGf7Au4pGtbPlpo7BseAbgJjdC3DInmMY1kdl6mtlpNtR12bDZFLs5EBstFsTsUOnqlff0Le23cPuQpaI4P+B1ki3VbrNGvaQ/fih82Ex7gA+ngIhayNJ06KdAanrMjtVnEkypC</vt:lpwstr>
  </property>
  <property fmtid="{D5CDD505-2E9C-101B-9397-08002B2CF9AE}" pid="70" name="x1ye=70">
    <vt:lpwstr>Ag/PgKBCuBG6bc/kC/yXOU4LJWmbhONVPlQXKVMHKX8U3OlKeqgxyqzJ36TfnYceuzmcd0SDKWjPGja1EZq63f9m23BIyPKsS2jzXkj/iGqIh4kepa+IX8sdu4zjUmtCYcHgpc2hkIMHXVi6FgFMVdAFZwBPk7ctaVYYtRuGgFh+Nn/rtkeVrNWcGV1hbfFQbPGAfalsM1HbfQOQkZAQkIaCnq1cUhl0/2LU/HY6DrV2/f+CtYlgm3i+N4bHOau</vt:lpwstr>
  </property>
  <property fmtid="{D5CDD505-2E9C-101B-9397-08002B2CF9AE}" pid="71" name="x1ye=71">
    <vt:lpwstr>5cstPExvtWYo473WElZ/oywpQpIJohypH5iSJHDc2P6Cxda7tqohS7+MTMXzzSdplM8poJidUYfwUIvKu1s9iGOfarYuZwuHE5eBTrneBsJo8rwW0bAwvsW8hrbM+87zG7OIGH77Qm6MgGeHNheLuSZ7xTDPrcKSc8p7k66JUI/wpY76/UMX/ipp2eKR44ECyZONX+mNWgP5sBz0OSjde+/Eo6C+pSYCC+WMFA5HSkamEt/Wc+q/bumBsX0YBrG</vt:lpwstr>
  </property>
  <property fmtid="{D5CDD505-2E9C-101B-9397-08002B2CF9AE}" pid="72" name="x1ye=72">
    <vt:lpwstr>Lcb0EbQMdff49U4rCZpq1o/0Z+ibX+KqssSBMP1XjUSPD1QvF34xl0oNsjf+KKBCk4DBlUywFp0xEFWMYM5R4TQ7O2rHeE1HNnbNi/EnNkYZ8DtYMpni/qrkWosCK/576vJ4rWeVoAv1gFjXn2S0FrcPKEV3ziFNVgamk9x37q7Rc4mMffet05B9Ta01+PDr3AWJHg9w6cLZ78q/cnLqBVcbqSUxlf1klzzDIMWU0U/1B6i6+CyOhXj0pbgnUmd</vt:lpwstr>
  </property>
  <property fmtid="{D5CDD505-2E9C-101B-9397-08002B2CF9AE}" pid="73" name="x1ye=73">
    <vt:lpwstr>bB5TrnFC1ncmxj6kEUvMEayX/iN6UUL9Cnl95U8g+0cDZCh9xeKuFu7OWgZZqVclpmvez08F0oD6sRPnIDh/kaLXhGkTJNtUWJrymjWV72kd/qTc8hO23auzEG9csCxdOU0m1BcLPIHE20zdhYlEMycxFTEHDcSgNumpj2knBaMOUK6WUXuyHfr/2jIgCL2zenDq2ryGhUXosNCDrtckanfcmgI6pYM22j9HrRQrsALv0AMMHAiJcImUDnkj8jt</vt:lpwstr>
  </property>
  <property fmtid="{D5CDD505-2E9C-101B-9397-08002B2CF9AE}" pid="74" name="x1ye=74">
    <vt:lpwstr>6+XcG615fCNBiOuRzinZV0sCogXsvB/vv3H/l/XIb4SAAA</vt:lpwstr>
  </property>
  <property fmtid="{D5CDD505-2E9C-101B-9397-08002B2CF9AE}" pid="75" name="x1ye=8">
    <vt:lpwstr>Z2ShxbTNrQNT7UG9UgWifnZPsYom23kCb9ERuO6wtRsqCe1PLw5Ix4DWixFRakiVpM40D3zXZaXfABgxJvAG8mYt0f7KQMjYqQW3us7LfUAfvHQtB4CoKaIQVgTzukQ/6iTnjOlw2/X1Cb6pH/7TfSLvDP2xGWw1GAFQsPTNr4y021hJiRnuAFxaDq/WQ7GrO6PMTbwytHHFie6IDo1jGN5krm3/u1lB/bFBVzwFASKoKH/RRjvyToFSQIpdnEl</vt:lpwstr>
  </property>
  <property fmtid="{D5CDD505-2E9C-101B-9397-08002B2CF9AE}" pid="76" name="x1ye=9">
    <vt:lpwstr>4AUBpMArktYWpBgiBN16kcDNZaivvFWHnvhGKrelfcNmdD1cqDGcMpKpCYH18w8Hke53D7HFEeayaATy43ZrOt8SvC8L4/bYsushMi9BEgXW34VQktzF8dkoJEyOz0xAGWi8s6KOjQ/cQ/9c5Ga4rBJy8GMTTkF0ChsS7KQ3soBpD+Pso28uurZNbDPGX4MvlGUYOlGR3IneyId09uwTxecpuyy6BJ2NoCjPwXZYBKe62Gk9wOEhj03aZ81vfI5</vt:lpwstr>
  </property>
</Properties>
</file>